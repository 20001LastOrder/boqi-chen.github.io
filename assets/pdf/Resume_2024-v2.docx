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ivdocumentdivPARAGRAPHNAME"/>
        <w:tblW w:w="12252" w:type="dxa"/>
        <w:tblCellSpacing w:w="0" w:type="dxa"/>
        <w:tblInd w:w="-2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2"/>
      </w:tblGrid>
      <w:tr w:rsidR="00E169A5" w:rsidRPr="008D1DCB" w14:paraId="1ED5184A" w14:textId="77777777" w:rsidTr="00E51F5A">
        <w:trPr>
          <w:trHeight w:val="1060"/>
          <w:tblCellSpacing w:w="0" w:type="dxa"/>
        </w:trPr>
        <w:tc>
          <w:tcPr>
            <w:tcW w:w="20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CFFD1C" w14:textId="6B7A90F4" w:rsidR="00E169A5" w:rsidRPr="007C11A3" w:rsidRDefault="00E169A5">
            <w:pPr>
              <w:rPr>
                <w:rFonts w:ascii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2" w:type="dxa"/>
            <w:shd w:val="clear" w:color="auto" w:fill="084B81"/>
            <w:tcMar>
              <w:top w:w="500" w:type="dxa"/>
              <w:left w:w="0" w:type="dxa"/>
              <w:bottom w:w="200" w:type="dxa"/>
              <w:right w:w="0" w:type="dxa"/>
            </w:tcMar>
            <w:hideMark/>
          </w:tcPr>
          <w:p w14:paraId="7DB7BC8C" w14:textId="7DF5E710" w:rsidR="00E169A5" w:rsidRPr="005B21B1" w:rsidRDefault="009115B6" w:rsidP="00CB6894">
            <w:pPr>
              <w:pStyle w:val="divdocumentdivinnername"/>
              <w:spacing w:line="240" w:lineRule="auto"/>
              <w:ind w:left="284" w:right="839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52"/>
                <w:szCs w:val="52"/>
                <w:shd w:val="clear" w:color="auto" w:fill="auto"/>
              </w:rPr>
            </w:pPr>
            <w:r w:rsidRPr="005B21B1"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52"/>
                <w:szCs w:val="52"/>
              </w:rPr>
              <w:t>Boqi (Percy) Chen</w:t>
            </w:r>
          </w:p>
          <w:p w14:paraId="0CC93A7A" w14:textId="048CCC83" w:rsidR="00E169A5" w:rsidRPr="00EA6C6A" w:rsidRDefault="009105F5" w:rsidP="00CB6894">
            <w:pPr>
              <w:pStyle w:val="divinnercontact"/>
              <w:spacing w:line="240" w:lineRule="auto"/>
              <w:ind w:left="284" w:right="839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6"/>
                <w:szCs w:val="16"/>
                <w:shd w:val="clear" w:color="auto" w:fill="auto"/>
              </w:rPr>
            </w:pPr>
            <w:r w:rsidRPr="005454A8"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  <w:u w:val="single"/>
              </w:rPr>
              <w:t>H</w:t>
            </w:r>
            <w:r w:rsidRPr="005454A8">
              <w:rPr>
                <w:rStyle w:val="span"/>
                <w:rFonts w:ascii="Century Gothic" w:eastAsia="Century Gothic" w:hAnsi="Century Gothic" w:cs="Century Gothic"/>
                <w:color w:val="FFFFFF"/>
                <w:sz w:val="16"/>
                <w:szCs w:val="16"/>
                <w:u w:val="single"/>
              </w:rPr>
              <w:t xml:space="preserve">: </w:t>
            </w:r>
            <w:r w:rsidR="00C000A0" w:rsidRPr="005454A8">
              <w:rPr>
                <w:rStyle w:val="span"/>
                <w:rFonts w:ascii="Century Gothic" w:eastAsia="Century Gothic" w:hAnsi="Century Gothic" w:cs="Century Gothic"/>
                <w:color w:val="FFFFFF"/>
                <w:sz w:val="16"/>
                <w:szCs w:val="16"/>
                <w:u w:val="single"/>
              </w:rPr>
              <w:t>514-430-9986</w:t>
            </w:r>
            <w:r w:rsidRPr="007403B2">
              <w:rPr>
                <w:rStyle w:val="sprtr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  <w:t>  </w:t>
            </w:r>
            <w:r w:rsidR="00B73AF2" w:rsidRPr="007403B2">
              <w:rPr>
                <w:rStyle w:val="sprtr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  <w:t xml:space="preserve"> </w:t>
            </w:r>
            <w:r w:rsidRPr="007403B2">
              <w:rPr>
                <w:rStyle w:val="sprtr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  <w:t>|  </w:t>
            </w:r>
            <w:r w:rsidRPr="007403B2"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6"/>
                <w:szCs w:val="16"/>
                <w:shd w:val="clear" w:color="auto" w:fill="auto"/>
              </w:rPr>
              <w:t xml:space="preserve"> </w:t>
            </w:r>
            <w:hyperlink r:id="rId8" w:history="1">
              <w:r w:rsidR="00C000A0" w:rsidRPr="00D3412C">
                <w:rPr>
                  <w:rStyle w:val="Hyperlink"/>
                  <w:rFonts w:ascii="Century Gothic" w:eastAsia="Century Gothic" w:hAnsi="Century Gothic" w:cs="Century Gothic"/>
                  <w:b/>
                  <w:bCs/>
                  <w:color w:val="FFFFFF" w:themeColor="background1"/>
                  <w:sz w:val="16"/>
                  <w:szCs w:val="16"/>
                </w:rPr>
                <w:t>E</w:t>
              </w:r>
              <w:r w:rsidR="00D3412C" w:rsidRPr="00D3412C">
                <w:rPr>
                  <w:rStyle w:val="Hyperlink"/>
                  <w:rFonts w:ascii="Century Gothic" w:eastAsia="Century Gothic" w:hAnsi="Century Gothic" w:cs="Century Gothic"/>
                  <w:b/>
                  <w:bCs/>
                  <w:color w:val="FFFFFF" w:themeColor="background1"/>
                  <w:sz w:val="16"/>
                  <w:szCs w:val="16"/>
                </w:rPr>
                <w:t>mail</w:t>
              </w:r>
              <w:r w:rsidR="00C000A0" w:rsidRPr="007403B2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6"/>
                  <w:szCs w:val="16"/>
                </w:rPr>
                <w:t xml:space="preserve">: boqi.chen@mail.mcgill.ca </w:t>
              </w:r>
            </w:hyperlink>
            <w:r w:rsidR="001854A5" w:rsidRPr="007403B2">
              <w:rPr>
                <w:rStyle w:val="span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</w:rPr>
              <w:t>|</w:t>
            </w:r>
            <w:r w:rsidR="001854A5" w:rsidRPr="007403B2">
              <w:rPr>
                <w:color w:val="FFFFFF" w:themeColor="background1"/>
              </w:rPr>
              <w:t xml:space="preserve"> </w:t>
            </w:r>
            <w:r w:rsidR="00D3412C" w:rsidRPr="00D3412C">
              <w:rPr>
                <w:rStyle w:val="Hyperlink"/>
                <w:rFonts w:ascii="Century Gothic" w:eastAsia="Century Gothic" w:hAnsi="Century Gothic" w:cs="Century Gothic"/>
                <w:b/>
                <w:bCs/>
                <w:color w:val="FFFFFF" w:themeColor="background1"/>
                <w:sz w:val="16"/>
                <w:szCs w:val="16"/>
              </w:rPr>
              <w:t>Website</w:t>
            </w:r>
            <w:r w:rsidR="00D3412C"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</w:rPr>
              <w:t xml:space="preserve">: </w:t>
            </w:r>
            <w:r w:rsidR="00CE1910" w:rsidRPr="00CE1910"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</w:rPr>
              <w:t>https://boqi-chen.xyz/</w:t>
            </w:r>
            <w:r w:rsidR="00EA6C6A"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  <w:u w:val="none"/>
              </w:rPr>
              <w:t xml:space="preserve"> | </w:t>
            </w:r>
            <w:r w:rsidR="00EA6C6A" w:rsidRPr="00BD3FA4">
              <w:rPr>
                <w:rStyle w:val="Hyperlink"/>
                <w:rFonts w:ascii="Century Gothic" w:eastAsia="Century Gothic" w:hAnsi="Century Gothic" w:cs="Century Gothic"/>
                <w:b/>
                <w:bCs/>
                <w:color w:val="FFFFFF" w:themeColor="background1"/>
                <w:sz w:val="16"/>
                <w:szCs w:val="16"/>
              </w:rPr>
              <w:t>GitHub</w:t>
            </w:r>
            <w:r w:rsidR="00EA6C6A" w:rsidRPr="00FA68AA"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</w:rPr>
              <w:t xml:space="preserve">: </w:t>
            </w:r>
            <w:r w:rsidR="00FA68AA" w:rsidRPr="00FA68AA">
              <w:rPr>
                <w:rStyle w:val="Hyperlink"/>
                <w:rFonts w:ascii="Century Gothic" w:eastAsia="Century Gothic" w:hAnsi="Century Gothic" w:cs="Century Gothic"/>
                <w:color w:val="FFFFFF" w:themeColor="background1"/>
                <w:sz w:val="16"/>
                <w:szCs w:val="16"/>
              </w:rPr>
              <w:t>https://github.com/20001LastOrder</w:t>
            </w:r>
          </w:p>
        </w:tc>
      </w:tr>
    </w:tbl>
    <w:p w14:paraId="61748430" w14:textId="728531C4" w:rsidR="006D277D" w:rsidRPr="007403B2" w:rsidRDefault="006D277D" w:rsidP="00DB3A44">
      <w:pPr>
        <w:spacing w:before="240" w:line="240" w:lineRule="auto"/>
        <w:sectPr w:rsidR="006D277D" w:rsidRPr="007403B2" w:rsidSect="00E16A0E">
          <w:headerReference w:type="default" r:id="rId9"/>
          <w:footerReference w:type="default" r:id="rId10"/>
          <w:pgSz w:w="12240" w:h="15840"/>
          <w:pgMar w:top="0" w:right="840" w:bottom="400" w:left="0" w:header="0" w:footer="1093" w:gutter="0"/>
          <w:cols w:space="720"/>
        </w:sectPr>
      </w:pPr>
    </w:p>
    <w:p w14:paraId="709C62CF" w14:textId="6B4A695F" w:rsidR="00914BD8" w:rsidRDefault="006D277D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 w:rsidRPr="00FA4BAE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P</w:t>
      </w:r>
      <w:r w:rsidR="00FA4BAE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ERSONAL HIGHLIGHT</w:t>
      </w:r>
    </w:p>
    <w:p w14:paraId="2976EFF2" w14:textId="7F5872C0" w:rsidR="00774C96" w:rsidRDefault="00774C96" w:rsidP="00FB50B6">
      <w:pPr>
        <w:pStyle w:val="divdocumentdivsectiontitle"/>
        <w:shd w:val="clear" w:color="auto" w:fill="FFFFFF"/>
        <w:spacing w:before="120" w:line="240" w:lineRule="auto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774C9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I obtained the bachelor’s degree in software engineering (Dean's Honour List) with </w:t>
      </w:r>
      <w:r w:rsidRPr="00774C96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4.00/4.00</w:t>
      </w:r>
      <w:r w:rsidRPr="00774C9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Major GPA in 2020. Following my graduation, I directly started pursuing a PhD focusing on the reliable integration of ML components. I have contributed to diverse research projects, resulting in </w:t>
      </w:r>
      <w:r w:rsidRPr="00774C96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13 papers</w:t>
      </w:r>
      <w:r w:rsidRPr="00774C9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published in top conferences and journals in my field. Moreover, I was a part time research associate at Huawei Canada and actively maintain a popular open-source project.</w:t>
      </w:r>
    </w:p>
    <w:p w14:paraId="0B96F996" w14:textId="2A0E095C" w:rsidR="006D277D" w:rsidRPr="00793642" w:rsidRDefault="006D277D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 w:rsidRPr="00793642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 xml:space="preserve">EDUCATION </w:t>
      </w:r>
    </w:p>
    <w:p w14:paraId="7F1B9037" w14:textId="4502F152" w:rsidR="00E93A3C" w:rsidRDefault="00F61B42" w:rsidP="007E3BBB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hAnsi="Century Gothic" w:cs="Century Gothic"/>
          <w:b/>
          <w:color w:val="231F20"/>
          <w:sz w:val="18"/>
          <w:szCs w:val="18"/>
        </w:rPr>
      </w:pP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McGill University | </w:t>
      </w:r>
      <w:r w:rsidR="00206B15" w:rsidRPr="00206B15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Doctor of Philosophy</w:t>
      </w:r>
      <w:r w:rsidR="00206B15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(</w:t>
      </w:r>
      <w:r w:rsidR="00DF6265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AI + </w:t>
      </w:r>
      <w:r w:rsidR="00206B15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Software </w:t>
      </w:r>
      <w:r w:rsidR="008A1B13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Engineering</w:t>
      </w:r>
      <w:r w:rsidR="00A13CB0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) 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                                                 </w:t>
      </w:r>
      <w:r w:rsidR="00FD26B5"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         </w:t>
      </w:r>
      <w:r w:rsid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202</w:t>
      </w:r>
      <w:r w:rsidR="00D7637F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1/01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</w:t>
      </w:r>
      <w:r w:rsidR="00F563F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-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 xml:space="preserve"> 202</w:t>
      </w:r>
      <w:r w:rsidR="00D73821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5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/</w:t>
      </w:r>
      <w:r w:rsidR="00D73821">
        <w:rPr>
          <w:rStyle w:val="span"/>
          <w:rFonts w:ascii="Century Gothic" w:hAnsi="Century Gothic" w:cs="Century Gothic"/>
          <w:b/>
          <w:color w:val="231F20"/>
          <w:sz w:val="18"/>
          <w:szCs w:val="18"/>
        </w:rPr>
        <w:t>0</w:t>
      </w:r>
      <w:r w:rsidR="00303260">
        <w:rPr>
          <w:rStyle w:val="span"/>
          <w:rFonts w:ascii="Century Gothic" w:hAnsi="Century Gothic" w:cs="Century Gothic"/>
          <w:b/>
          <w:color w:val="231F20"/>
          <w:sz w:val="18"/>
          <w:szCs w:val="18"/>
        </w:rPr>
        <w:t>8</w:t>
      </w:r>
    </w:p>
    <w:p w14:paraId="3DBFBAB5" w14:textId="77777777" w:rsidR="007D6A5B" w:rsidRDefault="000969E1" w:rsidP="007D6A5B">
      <w:pPr>
        <w:pStyle w:val="divdocumentulli"/>
        <w:numPr>
          <w:ilvl w:val="0"/>
          <w:numId w:val="6"/>
        </w:numPr>
        <w:spacing w:line="276" w:lineRule="auto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6D227D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Main Research Interest:</w:t>
      </w:r>
      <w:r w:rsidRPr="006D227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6D227D" w:rsidRPr="006D227D">
        <w:rPr>
          <w:rFonts w:ascii="Century Gothic" w:eastAsia="Century Gothic" w:hAnsi="Century Gothic" w:cs="Century Gothic"/>
          <w:color w:val="231F20"/>
          <w:sz w:val="18"/>
          <w:szCs w:val="18"/>
        </w:rPr>
        <w:t>Reliable Artificial Intelligence, Verification for Deep Learning, Software Engineering for AI, Requirements Engineering, Model Generation, Model-driven Software Engineering, Large Language Models</w:t>
      </w:r>
      <w:r w:rsidR="006D227D" w:rsidRPr="006D227D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2B976158" w14:textId="3A674CC5" w:rsidR="007D6A5B" w:rsidRDefault="007D6A5B" w:rsidP="007D6A5B">
      <w:pPr>
        <w:pStyle w:val="divdocumentulli"/>
        <w:numPr>
          <w:ilvl w:val="0"/>
          <w:numId w:val="6"/>
        </w:numPr>
        <w:spacing w:line="276" w:lineRule="auto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7D6A5B">
        <w:rPr>
          <w:rFonts w:ascii="Century Gothic" w:eastAsia="Century Gothic" w:hAnsi="Century Gothic" w:cs="Century Gothic"/>
          <w:color w:val="231F20"/>
          <w:sz w:val="18"/>
          <w:szCs w:val="18"/>
        </w:rPr>
        <w:t>Combining software engineering methods and large language model</w:t>
      </w:r>
      <w:r w:rsidR="00220EB7">
        <w:rPr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 w:rsidRPr="007D6A5B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for safe and reliable use of AI in domain-specific applications.</w:t>
      </w:r>
    </w:p>
    <w:p w14:paraId="00ED5636" w14:textId="702737DF" w:rsidR="007D6A5B" w:rsidRPr="007D6A5B" w:rsidRDefault="007D6A5B" w:rsidP="007D6A5B">
      <w:pPr>
        <w:pStyle w:val="divdocumentulli"/>
        <w:numPr>
          <w:ilvl w:val="0"/>
          <w:numId w:val="6"/>
        </w:numPr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7D6A5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Using software models to integrate domain-specific best practices into large language model applications.</w:t>
      </w:r>
    </w:p>
    <w:p w14:paraId="5FDC44DF" w14:textId="0F47D760" w:rsidR="00E73B08" w:rsidRDefault="00E73B08" w:rsidP="00E73B08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hAnsi="Century Gothic" w:cs="Century Gothic"/>
          <w:b/>
          <w:color w:val="231F20"/>
          <w:sz w:val="18"/>
          <w:szCs w:val="18"/>
        </w:rPr>
      </w:pPr>
      <w:r w:rsidRPr="008A033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McGill University </w:t>
      </w:r>
      <w:r w:rsidR="00E90FE1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</w:t>
      </w:r>
      <w:r w:rsidR="00A13CB0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 w:rsidRPr="008A033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Bachelor of </w:t>
      </w:r>
      <w:r w:rsidR="00ED132B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Software</w:t>
      </w:r>
      <w:r w:rsidRPr="008A033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Engineering</w:t>
      </w:r>
      <w:r w:rsidR="00BC2C21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(</w:t>
      </w:r>
      <w:r w:rsidR="00290DA0" w:rsidRPr="00290DA0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Dean's Honour List</w:t>
      </w:r>
      <w:r w:rsidR="00BC2C21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)</w:t>
      </w:r>
      <w:r w:rsidRP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                                            </w:t>
      </w:r>
      <w:r w:rsid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 </w:t>
      </w:r>
      <w:r w:rsidRP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  </w:t>
      </w:r>
      <w:r w:rsidR="00DF6265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 </w:t>
      </w:r>
      <w:r w:rsidRP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 w:rsidR="00ED1E70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 w:rsidRP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2016/09 </w:t>
      </w:r>
      <w:r w:rsidR="00F563F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-</w:t>
      </w:r>
      <w:r w:rsidRPr="008A033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 w:rsidRPr="008A0336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2020/</w:t>
      </w:r>
      <w:r w:rsidR="007D5221">
        <w:rPr>
          <w:rStyle w:val="span"/>
          <w:rFonts w:ascii="Century Gothic" w:eastAsia="Century Gothic" w:hAnsi="Century Gothic" w:cs="Century Gothic"/>
          <w:b/>
          <w:color w:val="231F20"/>
          <w:sz w:val="18"/>
          <w:szCs w:val="18"/>
        </w:rPr>
        <w:t>12</w:t>
      </w:r>
      <w:r w:rsidRPr="008A0336">
        <w:rPr>
          <w:rStyle w:val="span"/>
          <w:rFonts w:ascii="Century Gothic" w:hAnsi="Century Gothic" w:cs="Century Gothic"/>
          <w:b/>
          <w:color w:val="231F20"/>
          <w:sz w:val="18"/>
          <w:szCs w:val="18"/>
        </w:rPr>
        <w:t xml:space="preserve"> </w:t>
      </w:r>
    </w:p>
    <w:p w14:paraId="2EE3A050" w14:textId="4358E785" w:rsidR="00723C6B" w:rsidRPr="00700C9B" w:rsidRDefault="00C532B3" w:rsidP="00C4528D">
      <w:pPr>
        <w:pStyle w:val="divdocumentulli"/>
        <w:numPr>
          <w:ilvl w:val="0"/>
          <w:numId w:val="6"/>
        </w:numP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C</w:t>
      </w:r>
      <w:r w:rsidR="004B5EF1" w:rsidRPr="00700C9B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GPA: 3.99/4.00</w:t>
      </w:r>
    </w:p>
    <w:p w14:paraId="6FAA9BCE" w14:textId="0AFB258D" w:rsidR="00793642" w:rsidRPr="00793642" w:rsidRDefault="00793642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 w:rsidRPr="00793642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 xml:space="preserve">SKILLS   </w:t>
      </w:r>
      <w:r w:rsidRPr="00793642"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                                               </w:t>
      </w:r>
    </w:p>
    <w:tbl>
      <w:tblPr>
        <w:tblStyle w:val="divdocumenttable"/>
        <w:tblW w:w="10756" w:type="dxa"/>
        <w:tblInd w:w="5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756"/>
      </w:tblGrid>
      <w:tr w:rsidR="00C532B3" w:rsidRPr="00C532B3" w14:paraId="3790DEC1" w14:textId="77777777" w:rsidTr="00E72086">
        <w:trPr>
          <w:trHeight w:val="905"/>
        </w:trPr>
        <w:tc>
          <w:tcPr>
            <w:tcW w:w="10756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9B407CF" w14:textId="3B0E8CCE" w:rsidR="00E93A3C" w:rsidRPr="00C532B3" w:rsidRDefault="00E93A3C" w:rsidP="001854A5">
            <w:pPr>
              <w:pStyle w:val="p"/>
              <w:spacing w:line="240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C532B3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>Programming</w:t>
            </w:r>
            <w:r w:rsidR="00C64F1C" w:rsidRPr="00C532B3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 xml:space="preserve"> Languages</w:t>
            </w:r>
            <w:r w:rsidRPr="00C532B3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: </w:t>
            </w:r>
            <w:r w:rsidR="00422FC3">
              <w:rPr>
                <w:rFonts w:ascii="Century Gothic" w:eastAsia="Century Gothic" w:hAnsi="Century Gothic" w:cs="Century Gothic"/>
                <w:sz w:val="18"/>
                <w:szCs w:val="18"/>
              </w:rPr>
              <w:t>Python, Java, C#, JavaScript, MATLAB, C/C++, Ruby, OCaml, Julia</w:t>
            </w:r>
          </w:p>
          <w:p w14:paraId="5DFC550E" w14:textId="55D68314" w:rsidR="00867BA3" w:rsidRPr="00C532B3" w:rsidRDefault="00C64F1C" w:rsidP="001854A5">
            <w:pPr>
              <w:pStyle w:val="p"/>
              <w:spacing w:line="240" w:lineRule="auto"/>
            </w:pPr>
            <w:r w:rsidRPr="00C532B3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  <w:lang w:val="en-CA"/>
              </w:rPr>
              <w:t>Libraries/</w:t>
            </w:r>
            <w:r w:rsidR="00867BA3" w:rsidRPr="00C532B3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  <w:lang w:val="en-CA"/>
              </w:rPr>
              <w:t>Frameworks</w:t>
            </w:r>
            <w:r w:rsidR="00867BA3" w:rsidRPr="00C532B3">
              <w:rPr>
                <w:rFonts w:ascii="Century Gothic" w:eastAsia="Century Gothic" w:hAnsi="Century Gothic" w:cs="Century Gothic"/>
                <w:sz w:val="18"/>
                <w:szCs w:val="18"/>
                <w:lang w:val="en-CA"/>
              </w:rPr>
              <w:t xml:space="preserve">: </w:t>
            </w:r>
            <w:r w:rsidR="00422FC3">
              <w:rPr>
                <w:rFonts w:ascii="Century Gothic" w:eastAsia="Century Gothic" w:hAnsi="Century Gothic" w:cs="Century Gothic"/>
                <w:sz w:val="18"/>
                <w:szCs w:val="18"/>
                <w:lang w:val="en-CA"/>
              </w:rPr>
              <w:t xml:space="preserve">LangChain/LangGraph, </w:t>
            </w:r>
            <w:r w:rsidR="00F40599">
              <w:rPr>
                <w:rFonts w:ascii="Century Gothic" w:eastAsia="Century Gothic" w:hAnsi="Century Gothic" w:cs="Century Gothic"/>
                <w:sz w:val="18"/>
                <w:szCs w:val="18"/>
                <w:lang w:val="en-CA"/>
              </w:rPr>
              <w:t>vLLM, Ollama, Pytorch, Transformers, Scipy, Spacy, NodeJS</w:t>
            </w:r>
          </w:p>
          <w:p w14:paraId="56B331DB" w14:textId="3BE46B99" w:rsidR="00E93A3C" w:rsidRPr="00C532B3" w:rsidRDefault="00E4034C" w:rsidP="001854A5">
            <w:pPr>
              <w:pStyle w:val="p"/>
              <w:spacing w:line="240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C532B3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>Other Tools</w:t>
            </w:r>
            <w:r w:rsidR="00F456C4" w:rsidRPr="00C532B3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>:</w:t>
            </w:r>
            <w:r w:rsidR="00E93A3C" w:rsidRPr="00C532B3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CD431D">
              <w:rPr>
                <w:rFonts w:ascii="Century Gothic" w:eastAsia="Century Gothic" w:hAnsi="Century Gothic" w:cs="Century Gothic"/>
                <w:sz w:val="18"/>
                <w:szCs w:val="18"/>
              </w:rPr>
              <w:t>LaTeX, Markdown, Git, GitHub Actions, TravisCI, Gradle, Poetry, Maven, Jira, Linear, Excel, Word, Power Point</w:t>
            </w:r>
          </w:p>
          <w:p w14:paraId="30DF6127" w14:textId="2E0CC29E" w:rsidR="00E93A3C" w:rsidRPr="00C532B3" w:rsidRDefault="00E93A3C" w:rsidP="001854A5">
            <w:pPr>
              <w:pStyle w:val="BodyText"/>
              <w:spacing w:before="0"/>
              <w:ind w:left="0" w:firstLine="0"/>
              <w:rPr>
                <w:rFonts w:ascii="Century Gothic" w:hAnsi="Century Gothic" w:cstheme="minorHAnsi"/>
                <w:sz w:val="16"/>
                <w:szCs w:val="16"/>
                <w:lang w:eastAsia="zh-CN"/>
              </w:rPr>
            </w:pPr>
            <w:r w:rsidRPr="00C532B3">
              <w:rPr>
                <w:rFonts w:ascii="Century Gothic" w:hAnsi="Century Gothic" w:cstheme="minorHAnsi"/>
                <w:b/>
                <w:sz w:val="18"/>
                <w:szCs w:val="18"/>
              </w:rPr>
              <w:t>Languages:</w:t>
            </w:r>
            <w:r w:rsidRPr="00C532B3">
              <w:rPr>
                <w:rFonts w:ascii="Century Gothic" w:hAnsi="Century Gothic" w:cstheme="minorHAnsi"/>
                <w:b/>
                <w:spacing w:val="33"/>
                <w:sz w:val="18"/>
                <w:szCs w:val="18"/>
              </w:rPr>
              <w:t xml:space="preserve"> </w:t>
            </w:r>
            <w:r w:rsidRPr="00C532B3">
              <w:rPr>
                <w:rFonts w:ascii="Century Gothic" w:hAnsi="Century Gothic" w:cstheme="minorHAnsi"/>
                <w:sz w:val="18"/>
                <w:szCs w:val="18"/>
              </w:rPr>
              <w:t>English</w:t>
            </w:r>
            <w:r w:rsidR="00001A2A" w:rsidRPr="00C532B3">
              <w:rPr>
                <w:rFonts w:ascii="Century Gothic" w:hAnsi="Century Gothic" w:cstheme="minorHAnsi"/>
                <w:sz w:val="18"/>
                <w:szCs w:val="18"/>
              </w:rPr>
              <w:t xml:space="preserve"> (Fluent)</w:t>
            </w:r>
            <w:r w:rsidRPr="00C532B3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Pr="00C532B3">
              <w:rPr>
                <w:rFonts w:ascii="Century Gothic" w:hAnsi="Century Gothic" w:cstheme="minorHAnsi"/>
                <w:spacing w:val="34"/>
                <w:sz w:val="18"/>
                <w:szCs w:val="18"/>
              </w:rPr>
              <w:t xml:space="preserve"> </w:t>
            </w:r>
            <w:r w:rsidRPr="00C532B3">
              <w:rPr>
                <w:rFonts w:ascii="Century Gothic" w:hAnsi="Century Gothic" w:cstheme="minorHAnsi"/>
                <w:sz w:val="18"/>
                <w:szCs w:val="18"/>
              </w:rPr>
              <w:t>Chinese</w:t>
            </w:r>
            <w:r w:rsidR="00001A2A" w:rsidRPr="00C532B3">
              <w:rPr>
                <w:rFonts w:ascii="Century Gothic" w:hAnsi="Century Gothic" w:cstheme="minorHAnsi"/>
                <w:sz w:val="18"/>
                <w:szCs w:val="18"/>
              </w:rPr>
              <w:t xml:space="preserve"> (Native)</w:t>
            </w:r>
            <w:r w:rsidRPr="00C532B3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Pr="00C532B3">
              <w:rPr>
                <w:rFonts w:ascii="Century Gothic" w:hAnsi="Century Gothic" w:cstheme="minorHAnsi"/>
                <w:spacing w:val="33"/>
                <w:sz w:val="18"/>
                <w:szCs w:val="18"/>
              </w:rPr>
              <w:t xml:space="preserve"> </w:t>
            </w:r>
            <w:r w:rsidR="00867BA3" w:rsidRPr="00C532B3">
              <w:rPr>
                <w:rFonts w:ascii="Century Gothic" w:hAnsi="Century Gothic" w:cstheme="minorHAnsi"/>
                <w:sz w:val="18"/>
                <w:szCs w:val="18"/>
              </w:rPr>
              <w:t>Japanese</w:t>
            </w:r>
            <w:r w:rsidRPr="00C532B3">
              <w:rPr>
                <w:rFonts w:ascii="Century Gothic" w:hAnsi="Century Gothic" w:cstheme="minorHAnsi"/>
                <w:spacing w:val="35"/>
                <w:sz w:val="18"/>
                <w:szCs w:val="18"/>
              </w:rPr>
              <w:t xml:space="preserve"> </w:t>
            </w:r>
            <w:r w:rsidRPr="00C532B3">
              <w:rPr>
                <w:rFonts w:ascii="Century Gothic" w:hAnsi="Century Gothic" w:cstheme="minorHAnsi"/>
                <w:sz w:val="18"/>
                <w:szCs w:val="18"/>
              </w:rPr>
              <w:t>(Intermediate)</w:t>
            </w:r>
            <w:r w:rsidR="001870E8" w:rsidRPr="00C532B3">
              <w:rPr>
                <w:rFonts w:ascii="Century Gothic" w:hAnsi="Century Gothic" w:cstheme="minorHAnsi"/>
                <w:sz w:val="18"/>
                <w:szCs w:val="18"/>
              </w:rPr>
              <w:t>, French (Beginner)</w:t>
            </w:r>
            <w:r w:rsidR="00A02CEC" w:rsidRPr="00C532B3">
              <w:rPr>
                <w:rFonts w:ascii="Century Gothic" w:hAnsi="Century Gothic" w:cstheme="minorHAnsi"/>
                <w:sz w:val="18"/>
                <w:szCs w:val="18"/>
              </w:rPr>
              <w:t>.</w:t>
            </w:r>
          </w:p>
        </w:tc>
      </w:tr>
    </w:tbl>
    <w:p w14:paraId="4132070E" w14:textId="23CB7448" w:rsidR="00DF28F6" w:rsidRDefault="002A5AB5" w:rsidP="00FB50B6">
      <w:pPr>
        <w:spacing w:before="120" w:line="240" w:lineRule="auto"/>
        <w:rPr>
          <w:rFonts w:ascii="Century Gothic" w:eastAsia="Century Gothic" w:hAnsi="Century Gothic" w:cs="Century Gothic"/>
          <w:b/>
          <w:bCs/>
          <w:color w:val="084B81"/>
          <w:sz w:val="22"/>
          <w:szCs w:val="22"/>
          <w:u w:val="single"/>
        </w:rPr>
      </w:pPr>
      <w:bookmarkStart w:id="0" w:name="_Hlk87478322"/>
      <w:r>
        <w:rPr>
          <w:rFonts w:ascii="Century Gothic" w:eastAsia="Century Gothic" w:hAnsi="Century Gothic" w:cs="Century Gothic"/>
          <w:b/>
          <w:bCs/>
          <w:color w:val="084B81"/>
          <w:sz w:val="22"/>
          <w:szCs w:val="22"/>
          <w:u w:val="single"/>
        </w:rPr>
        <w:t>WORK EXPERIENCE</w:t>
      </w:r>
    </w:p>
    <w:bookmarkEnd w:id="0"/>
    <w:p w14:paraId="1B096082" w14:textId="3C173D35" w:rsidR="00694503" w:rsidRPr="009942FA" w:rsidRDefault="00694503" w:rsidP="00FD239F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Aggregate Intellect (Toronto, Canada) (</w:t>
      </w:r>
      <w:r w:rsidR="009A6904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a</w:t>
      </w:r>
      <w:r w:rsidR="00DF28F6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cademic collaboration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)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  <w:t xml:space="preserve">   </w:t>
      </w:r>
      <w:r w:rsidR="00A217B9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Machine Learning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Engineer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</w:r>
      <w:r w:rsidR="00A217B9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2021/09 </w:t>
      </w:r>
      <w:r w:rsidR="00114C2E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-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Present</w:t>
      </w:r>
    </w:p>
    <w:p w14:paraId="1D328C4B" w14:textId="6CCE9346" w:rsidR="00001B41" w:rsidRPr="009942FA" w:rsidRDefault="00001B41" w:rsidP="00001B41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Fonts w:ascii="Century Gothic" w:hAnsi="Century Gothic"/>
          <w:bCs/>
          <w:sz w:val="18"/>
          <w:szCs w:val="18"/>
        </w:rPr>
        <w:t xml:space="preserve">Participated in the research as part of the </w:t>
      </w:r>
      <w:r w:rsidRPr="009942FA">
        <w:rPr>
          <w:rFonts w:ascii="Century Gothic" w:hAnsi="Century Gothic"/>
          <w:b/>
          <w:sz w:val="18"/>
          <w:szCs w:val="18"/>
        </w:rPr>
        <w:t>Mitacs Accelerate Program</w:t>
      </w:r>
      <w:r w:rsidRPr="009942FA">
        <w:rPr>
          <w:rFonts w:ascii="Century Gothic" w:hAnsi="Century Gothic"/>
          <w:bCs/>
          <w:sz w:val="18"/>
          <w:szCs w:val="18"/>
        </w:rPr>
        <w:t>.</w:t>
      </w:r>
    </w:p>
    <w:p w14:paraId="29FC3EE7" w14:textId="6D77F1C5" w:rsidR="00C90809" w:rsidRPr="009942FA" w:rsidRDefault="00C90809" w:rsidP="00D25361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Developing a </w:t>
      </w:r>
      <w:r w:rsidR="000652F9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production</w:t>
      </w:r>
      <w:r w:rsidR="00C978F0">
        <w:rPr>
          <w:rStyle w:val="span"/>
          <w:rFonts w:ascii="Century Gothic" w:eastAsia="Century Gothic" w:hAnsi="Century Gothic" w:cs="Century Gothic"/>
          <w:sz w:val="18"/>
          <w:szCs w:val="18"/>
        </w:rPr>
        <w:t>-</w:t>
      </w:r>
      <w:r w:rsidR="000652F9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ready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recommendation system</w:t>
      </w:r>
      <w:r w:rsidR="00FC7B0D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for educational content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.</w:t>
      </w:r>
    </w:p>
    <w:p w14:paraId="557BFA2E" w14:textId="4AAE78DB" w:rsidR="00C90809" w:rsidRPr="009942FA" w:rsidRDefault="00C90809" w:rsidP="00C90809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Utilizing large language models for automatic document generation</w:t>
      </w:r>
      <w:r w:rsidR="00BF25DD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with structured outputs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.</w:t>
      </w:r>
    </w:p>
    <w:p w14:paraId="50A0EA2A" w14:textId="11B86688" w:rsidR="00C90809" w:rsidRDefault="00C90809" w:rsidP="00C90809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Establishing an automated deployment pipeline for machine learning models on cloud platforms.</w:t>
      </w:r>
    </w:p>
    <w:p w14:paraId="1FCAF7B9" w14:textId="4A3A6C14" w:rsidR="003E0EB7" w:rsidRPr="009942FA" w:rsidRDefault="003E0EB7" w:rsidP="003E0EB7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Huawei Canada (Toronto, Canada) (part-time)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</w:r>
      <w:r w:rsidR="00DF2012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Research Associate Intern          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</w:t>
      </w:r>
      <w:r w:rsidR="00DF2012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202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4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/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05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-</w:t>
      </w:r>
      <w:r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2025/04</w:t>
      </w:r>
    </w:p>
    <w:p w14:paraId="488E3D43" w14:textId="2327A7B0" w:rsidR="003E0EB7" w:rsidRDefault="003E0EB7" w:rsidP="003E0EB7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Work</w:t>
      </w:r>
      <w:r w:rsidR="000C4F2E">
        <w:rPr>
          <w:rStyle w:val="span"/>
          <w:rFonts w:ascii="Century Gothic" w:eastAsia="Century Gothic" w:hAnsi="Century Gothic" w:cs="Century Gothic"/>
          <w:sz w:val="18"/>
          <w:szCs w:val="18"/>
        </w:rPr>
        <w:t>ed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on a project for generating software models using large language models on model-based testing.</w:t>
      </w:r>
    </w:p>
    <w:p w14:paraId="13D11101" w14:textId="3BB6BB7D" w:rsidR="003E0EB7" w:rsidRDefault="003E0EB7" w:rsidP="003E0EB7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Develop</w:t>
      </w:r>
      <w:r w:rsidR="000C4F2E">
        <w:rPr>
          <w:rStyle w:val="span"/>
          <w:rFonts w:ascii="Century Gothic" w:eastAsia="Century Gothic" w:hAnsi="Century Gothic" w:cs="Century Gothic"/>
          <w:sz w:val="18"/>
          <w:szCs w:val="18"/>
        </w:rPr>
        <w:t>ed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a self-consistency framework for large language models with graph outputs.</w:t>
      </w:r>
    </w:p>
    <w:p w14:paraId="568608C9" w14:textId="56CB1AE8" w:rsidR="003E0EB7" w:rsidRDefault="003E0EB7" w:rsidP="003E0EB7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Proposed a model generation method that significantly improved </w:t>
      </w:r>
      <w:r w:rsidR="00101D16">
        <w:rPr>
          <w:rStyle w:val="span"/>
          <w:rFonts w:ascii="Century Gothic" w:eastAsia="Century Gothic" w:hAnsi="Century Gothic" w:cs="Century Gothic"/>
          <w:sz w:val="18"/>
          <w:szCs w:val="18"/>
        </w:rPr>
        <w:t>accuracy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compared to the baseline.</w:t>
      </w:r>
    </w:p>
    <w:p w14:paraId="678977EF" w14:textId="5D38AA3B" w:rsidR="003E0EB7" w:rsidRPr="003E0EB7" w:rsidRDefault="000C4F2E" w:rsidP="003E0EB7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Contributed to two paper submissions currently under review at a top software engineering conference.</w:t>
      </w:r>
    </w:p>
    <w:p w14:paraId="0D8BB7E1" w14:textId="48CE7108" w:rsidR="00412AA5" w:rsidRPr="009942FA" w:rsidRDefault="00412AA5" w:rsidP="00412AA5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</w:pPr>
      <w:bookmarkStart w:id="1" w:name="_Hlk87478562"/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McGill University (Montreal, Canada)                                                     </w:t>
      </w:r>
      <w:r w:rsidR="00DF2012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Teaching Assistant    </w:t>
      </w:r>
      <w:r w:rsidR="00BC7893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</w:r>
      <w:r w:rsidR="00BC7893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ab/>
        <w:t xml:space="preserve">       2021/01</w:t>
      </w:r>
      <w:r w:rsidR="0049023B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</w:t>
      </w:r>
      <w:r w:rsidR="0049023B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-</w:t>
      </w:r>
      <w:r w:rsidR="0049023B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2024/04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                    </w:t>
      </w:r>
    </w:p>
    <w:bookmarkEnd w:id="1"/>
    <w:p w14:paraId="1618EEA1" w14:textId="4D08B7C2" w:rsidR="0096092C" w:rsidRPr="009942FA" w:rsidRDefault="0096092C" w:rsidP="00412AA5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Head TA for undergraduate software engineering courses: Model-based software engineering (since Winter 2021), Requirement Engineering (since Winter 2021), and Software Validation (Winter 2022).</w:t>
      </w:r>
    </w:p>
    <w:p w14:paraId="276DD32B" w14:textId="4F90CDC5" w:rsidR="0096092C" w:rsidRPr="009942FA" w:rsidRDefault="0096092C" w:rsidP="00412AA5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Conducted online and in-person tutorials and provided office hours to assist students with assignments and projects.</w:t>
      </w:r>
    </w:p>
    <w:p w14:paraId="1C17C0AF" w14:textId="639C545E" w:rsidR="0096092C" w:rsidRPr="009942FA" w:rsidRDefault="0096092C" w:rsidP="00FD239F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Effectively managed the course project within a GitHub organization for the entire class, implementing automated delivery of tutorials and projects to students' repositories.</w:t>
      </w:r>
    </w:p>
    <w:p w14:paraId="41178CFC" w14:textId="22CF87BF" w:rsidR="0096092C" w:rsidRPr="009942FA" w:rsidRDefault="0096092C" w:rsidP="00FD239F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Implemented an auto-grading system for course projects continuing to be used in subsequent course offerings.</w:t>
      </w:r>
    </w:p>
    <w:p w14:paraId="10F5EE73" w14:textId="3F99DF98" w:rsidR="00064674" w:rsidRPr="009942FA" w:rsidRDefault="00FD239F" w:rsidP="00FD239F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Aggregate Intellect (Toronto, Canada) </w:t>
      </w:r>
      <w:r w:rsidR="00180C30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                                             </w:t>
      </w:r>
      <w:r w:rsidR="00585AF7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</w:t>
      </w:r>
      <w:r w:rsidR="00AC6ED5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R&amp;D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Intern             </w:t>
      </w:r>
      <w:r w:rsidR="008D1DCB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          </w:t>
      </w:r>
      <w:r w:rsidR="0075658C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        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2021/0</w:t>
      </w:r>
      <w:r w:rsidR="008D1DCB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4</w:t>
      </w:r>
      <w:r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 xml:space="preserve"> - 2021/</w:t>
      </w:r>
      <w:r w:rsidR="008D1DCB" w:rsidRPr="009942FA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09</w:t>
      </w:r>
    </w:p>
    <w:p w14:paraId="1B4499B1" w14:textId="090C8D93" w:rsidR="0055028E" w:rsidRPr="009942FA" w:rsidRDefault="00862A1D" w:rsidP="00064674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Research</w:t>
      </w:r>
      <w:r w:rsidR="0055028E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ed methods for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automated curriculum planning </w:t>
      </w:r>
      <w:r w:rsidR="0055028E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by predicting prerequisite relationships between concepts</w:t>
      </w:r>
      <w:r w:rsidR="00322228">
        <w:rPr>
          <w:rStyle w:val="span"/>
          <w:rFonts w:ascii="Century Gothic" w:eastAsia="Century Gothic" w:hAnsi="Century Gothic" w:cs="Century Gothic"/>
          <w:sz w:val="18"/>
          <w:szCs w:val="18"/>
        </w:rPr>
        <w:t>.</w:t>
      </w:r>
    </w:p>
    <w:p w14:paraId="35D6E65C" w14:textId="439FE98C" w:rsidR="00064674" w:rsidRPr="009942FA" w:rsidRDefault="0055028E" w:rsidP="00064674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Developed a link prediction </w:t>
      </w:r>
      <w:r w:rsidR="00E91F15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model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</w:t>
      </w:r>
      <w:r w:rsidR="00E91F15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with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</w:t>
      </w:r>
      <w:r w:rsidR="00E91F15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sentence transformer </w:t>
      </w: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and graph neural networks</w:t>
      </w:r>
      <w:r w:rsidR="00A02CEC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>.</w:t>
      </w:r>
    </w:p>
    <w:p w14:paraId="5A5F754A" w14:textId="394075ED" w:rsidR="0055028E" w:rsidRPr="009942FA" w:rsidRDefault="00E91F15" w:rsidP="00064674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Built different data process components </w:t>
      </w:r>
      <w:r w:rsidR="003856B0" w:rsidRPr="009942FA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to recognize and deduplicate concepts which become the prototype of a recommendation system in production. </w:t>
      </w:r>
    </w:p>
    <w:p w14:paraId="1C4EFAC9" w14:textId="77777777" w:rsidR="0041063A" w:rsidRPr="009942FA" w:rsidRDefault="0041063A" w:rsidP="0041063A">
      <w:pPr>
        <w:spacing w:line="276" w:lineRule="auto"/>
        <w:rPr>
          <w:vanish/>
          <w:sz w:val="18"/>
          <w:szCs w:val="18"/>
          <w:u w:val="single"/>
        </w:rPr>
      </w:pPr>
    </w:p>
    <w:p w14:paraId="21AAA222" w14:textId="50F7779C" w:rsidR="00F14B00" w:rsidRPr="009942FA" w:rsidRDefault="00653B71" w:rsidP="00B85FD0">
      <w:pPr>
        <w:pStyle w:val="divdocumentulli"/>
        <w:widowControl w:val="0"/>
        <w:pBdr>
          <w:left w:val="none" w:sz="0" w:space="10" w:color="auto"/>
        </w:pBdr>
        <w:shd w:val="clear" w:color="auto" w:fill="FFFFFF"/>
        <w:autoSpaceDE w:val="0"/>
        <w:autoSpaceDN w:val="0"/>
        <w:adjustRightInd w:val="0"/>
        <w:spacing w:line="240" w:lineRule="auto"/>
        <w:rPr>
          <w:rStyle w:val="span"/>
          <w:rFonts w:ascii="Century Gothic" w:hAnsi="Century Gothic" w:cs="Century Gothic"/>
          <w:b/>
          <w:bCs/>
          <w:sz w:val="18"/>
          <w:szCs w:val="18"/>
        </w:rPr>
      </w:pPr>
      <w:bookmarkStart w:id="2" w:name="_Hlk52369056"/>
      <w:r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McGill University (Montreal, Canada)                                                      </w:t>
      </w:r>
      <w:r w:rsidR="00213A88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</w:t>
      </w:r>
      <w:r w:rsidRPr="009942FA">
        <w:rPr>
          <w:rFonts w:ascii="Century Gothic" w:hAnsi="Century Gothic" w:cs="Century Gothic"/>
          <w:b/>
          <w:bCs/>
          <w:sz w:val="18"/>
          <w:szCs w:val="18"/>
        </w:rPr>
        <w:t>Research Assistant</w:t>
      </w:r>
      <w:r w:rsidR="00997F2B" w:rsidRPr="009942FA">
        <w:rPr>
          <w:rFonts w:ascii="Century Gothic" w:hAnsi="Century Gothic" w:cs="Century Gothic"/>
          <w:b/>
          <w:bCs/>
          <w:sz w:val="18"/>
          <w:szCs w:val="18"/>
        </w:rPr>
        <w:t xml:space="preserve">             </w:t>
      </w:r>
      <w:r w:rsidR="008A0336" w:rsidRPr="009942FA">
        <w:rPr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972344" w:rsidRPr="009942FA">
        <w:rPr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F42939" w:rsidRPr="009942FA">
        <w:rPr>
          <w:rFonts w:ascii="Century Gothic" w:hAnsi="Century Gothic" w:cs="Century Gothic"/>
          <w:b/>
          <w:bCs/>
          <w:sz w:val="18"/>
          <w:szCs w:val="18"/>
        </w:rPr>
        <w:t xml:space="preserve">             </w:t>
      </w:r>
      <w:r w:rsidR="00997F2B" w:rsidRPr="009942FA">
        <w:rPr>
          <w:rFonts w:ascii="Century Gothic" w:hAnsi="Century Gothic" w:cs="Century Gothic"/>
          <w:b/>
          <w:bCs/>
          <w:sz w:val="18"/>
          <w:szCs w:val="18"/>
        </w:rPr>
        <w:t>2019/0</w:t>
      </w:r>
      <w:r w:rsidRPr="009942FA">
        <w:rPr>
          <w:rFonts w:ascii="Century Gothic" w:hAnsi="Century Gothic" w:cs="Century Gothic"/>
          <w:b/>
          <w:bCs/>
          <w:sz w:val="18"/>
          <w:szCs w:val="18"/>
        </w:rPr>
        <w:t>5</w:t>
      </w:r>
      <w:r w:rsidR="00997F2B" w:rsidRPr="009942FA">
        <w:rPr>
          <w:rFonts w:ascii="Century Gothic" w:hAnsi="Century Gothic" w:cs="Century Gothic"/>
          <w:b/>
          <w:bCs/>
          <w:sz w:val="18"/>
          <w:szCs w:val="18"/>
        </w:rPr>
        <w:t xml:space="preserve"> - 2019/09</w:t>
      </w:r>
    </w:p>
    <w:p w14:paraId="1773DE93" w14:textId="68CF7D38" w:rsidR="00F14B00" w:rsidRPr="009942FA" w:rsidRDefault="00F14B00" w:rsidP="00E73B08">
      <w:pPr>
        <w:pStyle w:val="ListParagraph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Fonts w:ascii="Century Gothic" w:eastAsia="Century Gothic" w:hAnsi="Century Gothic" w:cs="Century Gothic"/>
          <w:sz w:val="18"/>
          <w:szCs w:val="18"/>
        </w:rPr>
      </w:pPr>
      <w:bookmarkStart w:id="3" w:name="OLE_LINK2"/>
      <w:r w:rsidRPr="009942FA">
        <w:rPr>
          <w:rFonts w:ascii="Century Gothic" w:hAnsi="Century Gothic" w:cs="Century Gothic"/>
          <w:sz w:val="18"/>
          <w:szCs w:val="18"/>
        </w:rPr>
        <w:t>Proposed and implemented a new method for graph model generation to generate realistic graphs while consistent</w:t>
      </w:r>
      <w:r w:rsidR="00A02CEC" w:rsidRPr="009942FA">
        <w:rPr>
          <w:rFonts w:ascii="Century Gothic" w:hAnsi="Century Gothic" w:cs="Century Gothic"/>
          <w:sz w:val="18"/>
          <w:szCs w:val="18"/>
        </w:rPr>
        <w:t>.</w:t>
      </w:r>
    </w:p>
    <w:p w14:paraId="1924E97F" w14:textId="02E0A79D" w:rsidR="0052650A" w:rsidRPr="009942FA" w:rsidRDefault="0052650A" w:rsidP="00E73B08">
      <w:pPr>
        <w:pStyle w:val="ListParagraph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Fonts w:ascii="Century Gothic" w:eastAsia="Century Gothic" w:hAnsi="Century Gothic" w:cs="Century Gothic"/>
          <w:sz w:val="18"/>
          <w:szCs w:val="18"/>
        </w:rPr>
      </w:pPr>
      <w:r w:rsidRPr="009942FA">
        <w:rPr>
          <w:rFonts w:ascii="Century Gothic" w:hAnsi="Century Gothic" w:cs="Century Gothic"/>
          <w:sz w:val="18"/>
          <w:szCs w:val="18"/>
        </w:rPr>
        <w:t>Used linear regression to estimate the score of generated graph</w:t>
      </w:r>
      <w:r w:rsidR="00B85DFA" w:rsidRPr="009942FA">
        <w:rPr>
          <w:rFonts w:ascii="Century Gothic" w:hAnsi="Century Gothic" w:cs="Century Gothic"/>
          <w:sz w:val="18"/>
          <w:szCs w:val="18"/>
        </w:rPr>
        <w:t>s</w:t>
      </w:r>
      <w:r w:rsidR="00FB7D33" w:rsidRPr="009942FA">
        <w:rPr>
          <w:rFonts w:ascii="Century Gothic" w:hAnsi="Century Gothic" w:cs="Century Gothic"/>
          <w:sz w:val="18"/>
          <w:szCs w:val="18"/>
        </w:rPr>
        <w:t xml:space="preserve"> with</w:t>
      </w:r>
      <w:r w:rsidRPr="009942FA">
        <w:rPr>
          <w:rFonts w:ascii="Century Gothic" w:hAnsi="Century Gothic" w:cs="Century Gothic"/>
          <w:sz w:val="18"/>
          <w:szCs w:val="18"/>
        </w:rPr>
        <w:t xml:space="preserve"> hill climbing to navigate the search space. </w:t>
      </w:r>
    </w:p>
    <w:p w14:paraId="1DDC48FD" w14:textId="2703FCDB" w:rsidR="00F14B00" w:rsidRPr="009942FA" w:rsidRDefault="00374C3F" w:rsidP="00E73B08">
      <w:pPr>
        <w:pStyle w:val="ListParagraph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Fonts w:ascii="Century Gothic" w:eastAsia="Century Gothic" w:hAnsi="Century Gothic" w:cs="Century Gothic"/>
          <w:sz w:val="18"/>
          <w:szCs w:val="18"/>
        </w:rPr>
      </w:pPr>
      <w:r w:rsidRPr="009942FA">
        <w:rPr>
          <w:rFonts w:ascii="Century Gothic" w:hAnsi="Century Gothic" w:cs="Century Gothic"/>
          <w:sz w:val="18"/>
          <w:szCs w:val="18"/>
        </w:rPr>
        <w:t>P</w:t>
      </w:r>
      <w:r w:rsidR="00F14B00" w:rsidRPr="009942FA">
        <w:rPr>
          <w:rFonts w:ascii="Century Gothic" w:hAnsi="Century Gothic" w:cs="Century Gothic"/>
          <w:sz w:val="18"/>
          <w:szCs w:val="18"/>
        </w:rPr>
        <w:t xml:space="preserve">ublished the result in </w:t>
      </w:r>
      <w:r w:rsidR="000F03F1" w:rsidRPr="009942FA">
        <w:rPr>
          <w:rFonts w:ascii="Century Gothic" w:hAnsi="Century Gothic" w:cs="Century Gothic"/>
          <w:sz w:val="18"/>
          <w:szCs w:val="18"/>
        </w:rPr>
        <w:t>a top journal in model-based engineering.</w:t>
      </w:r>
    </w:p>
    <w:bookmarkEnd w:id="3"/>
    <w:p w14:paraId="5F5ED323" w14:textId="65CDB71B" w:rsidR="0012376F" w:rsidRPr="009942FA" w:rsidRDefault="0070688D" w:rsidP="00BD45D9">
      <w:pPr>
        <w:pStyle w:val="divdocumentulli"/>
        <w:pBdr>
          <w:left w:val="none" w:sz="0" w:space="10" w:color="auto"/>
        </w:pBdr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</w:pPr>
      <w:r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Behaviour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Interactive</w:t>
      </w:r>
      <w:r w:rsidR="00B52E80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(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Montreal Canada</w:t>
      </w:r>
      <w:r w:rsidR="00B52E80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)</w:t>
      </w:r>
      <w:r w:rsidR="002514D9" w:rsidRPr="009942FA">
        <w:rPr>
          <w:rStyle w:val="span"/>
          <w:rFonts w:ascii="Century Gothic" w:hAnsi="Century Gothic" w:cs="Century Gothic" w:hint="eastAsia"/>
          <w:b/>
          <w:bCs/>
          <w:sz w:val="18"/>
          <w:szCs w:val="18"/>
        </w:rPr>
        <w:tab/>
      </w:r>
      <w:r w:rsidR="002514D9" w:rsidRPr="009942FA">
        <w:rPr>
          <w:rStyle w:val="span"/>
          <w:rFonts w:ascii="Century Gothic" w:hAnsi="Century Gothic" w:cs="Century Gothic" w:hint="eastAsia"/>
          <w:b/>
          <w:bCs/>
          <w:sz w:val="18"/>
          <w:szCs w:val="18"/>
        </w:rPr>
        <w:tab/>
      </w:r>
      <w:r w:rsidR="00972344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  </w:t>
      </w:r>
      <w:r w:rsidR="001570AC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                           </w:t>
      </w:r>
      <w:r w:rsidR="009B3F60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213A88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Game Developer Intern</w:t>
      </w:r>
      <w:r w:rsidR="00B52E80" w:rsidRPr="009942FA">
        <w:rPr>
          <w:rStyle w:val="span"/>
          <w:rFonts w:ascii="Century Gothic" w:hAnsi="Century Gothic" w:cs="Century Gothic" w:hint="eastAsia"/>
          <w:b/>
          <w:bCs/>
          <w:sz w:val="18"/>
          <w:szCs w:val="18"/>
        </w:rPr>
        <w:t xml:space="preserve">     </w:t>
      </w:r>
      <w:r w:rsidR="008A0336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972344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  </w:t>
      </w:r>
      <w:r w:rsidR="000C5C4B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        </w:t>
      </w:r>
      <w:r w:rsidR="00BB494D" w:rsidRPr="009942FA">
        <w:rPr>
          <w:rStyle w:val="span"/>
          <w:rFonts w:ascii="Century Gothic" w:hAnsi="Century Gothic" w:cs="Century Gothic"/>
          <w:b/>
          <w:bCs/>
          <w:sz w:val="18"/>
          <w:szCs w:val="18"/>
        </w:rPr>
        <w:t xml:space="preserve"> </w:t>
      </w:r>
      <w:r w:rsidR="00647EF5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201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8</w:t>
      </w:r>
      <w:r w:rsidR="00647EF5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/05 </w:t>
      </w:r>
      <w:r w:rsidR="00647EF5" w:rsidRPr="009942FA">
        <w:rPr>
          <w:rStyle w:val="span"/>
          <w:rFonts w:ascii="Century Gothic" w:hAnsi="Century Gothic" w:cs="Century Gothic" w:hint="eastAsia"/>
          <w:b/>
          <w:bCs/>
          <w:sz w:val="18"/>
          <w:szCs w:val="18"/>
        </w:rPr>
        <w:t xml:space="preserve">- </w:t>
      </w:r>
      <w:r w:rsidR="004B2539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201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8</w:t>
      </w:r>
      <w:r w:rsidR="004B2539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/0</w:t>
      </w:r>
      <w:r w:rsidR="001570AC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9</w:t>
      </w:r>
      <w:r w:rsidR="00FB618F" w:rsidRPr="009942FA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                   </w:t>
      </w:r>
    </w:p>
    <w:p w14:paraId="5FDE601C" w14:textId="01E4D59B" w:rsidR="00934F70" w:rsidRPr="009942FA" w:rsidRDefault="00934F70" w:rsidP="008A0336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hAnsi="Century Gothic" w:cs="Century Gothic"/>
          <w:sz w:val="18"/>
          <w:szCs w:val="18"/>
        </w:rPr>
        <w:t>Participated in the gameplay, testing</w:t>
      </w:r>
      <w:r w:rsidR="000214E7" w:rsidRPr="009942FA">
        <w:rPr>
          <w:rStyle w:val="span"/>
          <w:rFonts w:ascii="Century Gothic" w:hAnsi="Century Gothic" w:cs="Century Gothic"/>
          <w:sz w:val="18"/>
          <w:szCs w:val="18"/>
        </w:rPr>
        <w:t>,</w:t>
      </w:r>
      <w:r w:rsidRPr="009942FA">
        <w:rPr>
          <w:rStyle w:val="span"/>
          <w:rFonts w:ascii="Century Gothic" w:hAnsi="Century Gothic" w:cs="Century Gothic"/>
          <w:sz w:val="18"/>
          <w:szCs w:val="18"/>
        </w:rPr>
        <w:t xml:space="preserve"> and UI development for a mobile game in Unity</w:t>
      </w:r>
      <w:r w:rsidR="00DF10CA" w:rsidRPr="009942FA">
        <w:rPr>
          <w:rStyle w:val="span"/>
          <w:rFonts w:ascii="Century Gothic" w:hAnsi="Century Gothic" w:cs="Century Gothic"/>
          <w:sz w:val="18"/>
          <w:szCs w:val="18"/>
        </w:rPr>
        <w:t>.</w:t>
      </w:r>
    </w:p>
    <w:p w14:paraId="6A7486EB" w14:textId="7B03B39E" w:rsidR="00362174" w:rsidRPr="009942FA" w:rsidRDefault="00DF10CA" w:rsidP="00362174">
      <w:pPr>
        <w:pStyle w:val="divdocumentulli"/>
        <w:numPr>
          <w:ilvl w:val="0"/>
          <w:numId w:val="3"/>
        </w:numPr>
        <w:pBdr>
          <w:left w:val="none" w:sz="0" w:space="1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9942FA">
        <w:rPr>
          <w:rStyle w:val="span"/>
          <w:rFonts w:ascii="Century Gothic" w:hAnsi="Century Gothic" w:cs="Century Gothic"/>
          <w:sz w:val="18"/>
          <w:szCs w:val="18"/>
        </w:rPr>
        <w:t>Solved multiple platform</w:t>
      </w:r>
      <w:r w:rsidR="000214E7" w:rsidRPr="009942FA">
        <w:rPr>
          <w:rStyle w:val="span"/>
          <w:rFonts w:ascii="Century Gothic" w:hAnsi="Century Gothic" w:cs="Century Gothic"/>
          <w:sz w:val="18"/>
          <w:szCs w:val="18"/>
        </w:rPr>
        <w:t>-</w:t>
      </w:r>
      <w:r w:rsidRPr="009942FA">
        <w:rPr>
          <w:rStyle w:val="span"/>
          <w:rFonts w:ascii="Century Gothic" w:hAnsi="Century Gothic" w:cs="Century Gothic"/>
          <w:sz w:val="18"/>
          <w:szCs w:val="18"/>
        </w:rPr>
        <w:t>dependent legacy bugs and received positive feedback from the players</w:t>
      </w:r>
      <w:r w:rsidR="00A02CEC" w:rsidRPr="009942FA">
        <w:rPr>
          <w:rStyle w:val="span"/>
          <w:rFonts w:ascii="Century Gothic" w:hAnsi="Century Gothic" w:cs="Century Gothic"/>
          <w:sz w:val="18"/>
          <w:szCs w:val="18"/>
        </w:rPr>
        <w:t>.</w:t>
      </w:r>
    </w:p>
    <w:bookmarkEnd w:id="2"/>
    <w:p w14:paraId="101E8D87" w14:textId="03A95A17" w:rsidR="00004242" w:rsidRDefault="00332DD5" w:rsidP="0018318D">
      <w:pPr>
        <w:pStyle w:val="divdocumentdivsectiontitle"/>
        <w:shd w:val="clear" w:color="auto" w:fill="FFFFFF"/>
        <w:spacing w:before="16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lastRenderedPageBreak/>
        <w:t xml:space="preserve">RESEARCH </w:t>
      </w:r>
      <w:r w:rsidR="000D280D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PROJECT</w:t>
      </w:r>
      <w:r w:rsidR="00EB615B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 xml:space="preserve"> EXPERIENCE</w:t>
      </w:r>
    </w:p>
    <w:p w14:paraId="6F60B69A" w14:textId="5724B4B7" w:rsidR="00FF09A9" w:rsidRDefault="00384FA8" w:rsidP="00FF09A9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>Testing LLM Abilities for Software Engineering Tasks</w:t>
      </w:r>
      <w:r w:rsidR="00FF09A9">
        <w:rPr>
          <w:rFonts w:ascii="Century Gothic" w:hAnsi="Century Gothic"/>
          <w:b/>
          <w:sz w:val="18"/>
          <w:szCs w:val="18"/>
        </w:rPr>
        <w:t xml:space="preserve">                                                                                             202</w:t>
      </w:r>
      <w:r w:rsidR="00EC6F57">
        <w:rPr>
          <w:rFonts w:ascii="Century Gothic" w:hAnsi="Century Gothic"/>
          <w:b/>
          <w:sz w:val="18"/>
          <w:szCs w:val="18"/>
        </w:rPr>
        <w:t>5</w:t>
      </w:r>
      <w:r w:rsidR="00FF09A9">
        <w:rPr>
          <w:rFonts w:ascii="Century Gothic" w:hAnsi="Century Gothic"/>
          <w:b/>
          <w:sz w:val="18"/>
          <w:szCs w:val="18"/>
        </w:rPr>
        <w:t>/</w:t>
      </w:r>
      <w:r w:rsidR="00135A48">
        <w:rPr>
          <w:rFonts w:ascii="Century Gothic" w:hAnsi="Century Gothic"/>
          <w:b/>
          <w:sz w:val="18"/>
          <w:szCs w:val="18"/>
        </w:rPr>
        <w:t>01</w:t>
      </w:r>
      <w:r w:rsidR="00FF09A9">
        <w:rPr>
          <w:rFonts w:ascii="Century Gothic" w:hAnsi="Century Gothic"/>
          <w:b/>
          <w:sz w:val="18"/>
          <w:szCs w:val="18"/>
        </w:rPr>
        <w:t xml:space="preserve"> – present</w:t>
      </w:r>
    </w:p>
    <w:p w14:paraId="2B5E443E" w14:textId="40BF71E9" w:rsidR="0075345F" w:rsidRDefault="0075345F" w:rsidP="0075345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Constructing a dataset for testing the ability of LLMs in identify code smells in software projects.</w:t>
      </w:r>
    </w:p>
    <w:p w14:paraId="339C4E2A" w14:textId="77777777" w:rsidR="00005968" w:rsidRDefault="0075345F" w:rsidP="00005968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Evaluat</w:t>
      </w:r>
      <w:r w:rsidR="00324F8F">
        <w:rPr>
          <w:rFonts w:ascii="Century Gothic" w:hAnsi="Century Gothic"/>
          <w:bCs/>
          <w:sz w:val="18"/>
          <w:szCs w:val="18"/>
        </w:rPr>
        <w:t>ing</w:t>
      </w:r>
      <w:r>
        <w:rPr>
          <w:rFonts w:ascii="Century Gothic" w:hAnsi="Century Gothic"/>
          <w:bCs/>
          <w:sz w:val="18"/>
          <w:szCs w:val="18"/>
        </w:rPr>
        <w:t xml:space="preserve"> different </w:t>
      </w:r>
      <w:r w:rsidR="00324F8F">
        <w:rPr>
          <w:rFonts w:ascii="Century Gothic" w:hAnsi="Century Gothic"/>
          <w:bCs/>
          <w:sz w:val="18"/>
          <w:szCs w:val="18"/>
        </w:rPr>
        <w:t xml:space="preserve">LLMs </w:t>
      </w:r>
      <w:r w:rsidR="00005968">
        <w:rPr>
          <w:rFonts w:ascii="Century Gothic" w:hAnsi="Century Gothic"/>
          <w:bCs/>
          <w:sz w:val="18"/>
          <w:szCs w:val="18"/>
        </w:rPr>
        <w:t>with the constructed dataset.</w:t>
      </w:r>
    </w:p>
    <w:p w14:paraId="0CE703E3" w14:textId="2F372BAC" w:rsidR="0075345F" w:rsidRPr="00005968" w:rsidRDefault="00005968" w:rsidP="00005968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Classifying the level</w:t>
      </w:r>
      <w:r w:rsidR="00FC3DCE">
        <w:rPr>
          <w:rFonts w:ascii="Century Gothic" w:hAnsi="Century Gothic"/>
          <w:bCs/>
          <w:sz w:val="18"/>
          <w:szCs w:val="18"/>
        </w:rPr>
        <w:t>s</w:t>
      </w:r>
      <w:r>
        <w:rPr>
          <w:rFonts w:ascii="Century Gothic" w:hAnsi="Century Gothic"/>
          <w:bCs/>
          <w:sz w:val="18"/>
          <w:szCs w:val="18"/>
        </w:rPr>
        <w:t xml:space="preserve"> of expertise for different</w:t>
      </w:r>
      <w:r w:rsidR="00DC12EF">
        <w:rPr>
          <w:rFonts w:ascii="Century Gothic" w:hAnsi="Century Gothic"/>
          <w:bCs/>
          <w:sz w:val="18"/>
          <w:szCs w:val="18"/>
        </w:rPr>
        <w:t xml:space="preserve"> LLMs using the Bloom</w:t>
      </w:r>
      <w:r w:rsidR="00034EA7">
        <w:rPr>
          <w:rFonts w:ascii="Century Gothic" w:hAnsi="Century Gothic"/>
          <w:bCs/>
          <w:sz w:val="18"/>
          <w:szCs w:val="18"/>
        </w:rPr>
        <w:t>’s</w:t>
      </w:r>
      <w:r w:rsidR="00DC12EF">
        <w:rPr>
          <w:rFonts w:ascii="Century Gothic" w:hAnsi="Century Gothic"/>
          <w:bCs/>
          <w:sz w:val="18"/>
          <w:szCs w:val="18"/>
        </w:rPr>
        <w:t xml:space="preserve"> taxonomy</w:t>
      </w:r>
      <w:r w:rsidR="006D3B46">
        <w:rPr>
          <w:rFonts w:ascii="Century Gothic" w:hAnsi="Century Gothic"/>
          <w:bCs/>
          <w:sz w:val="18"/>
          <w:szCs w:val="18"/>
        </w:rPr>
        <w:t>.</w:t>
      </w:r>
      <w:r w:rsidR="00324F8F" w:rsidRPr="00005968">
        <w:rPr>
          <w:rFonts w:ascii="Century Gothic" w:hAnsi="Century Gothic"/>
          <w:bCs/>
          <w:sz w:val="18"/>
          <w:szCs w:val="18"/>
        </w:rPr>
        <w:t xml:space="preserve"> </w:t>
      </w:r>
    </w:p>
    <w:p w14:paraId="61D824B9" w14:textId="0BB3FC85" w:rsidR="00332DD5" w:rsidRDefault="00332DD5" w:rsidP="00F1476F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 xml:space="preserve">LLM for </w:t>
      </w:r>
      <w:r w:rsidR="00D044E2">
        <w:rPr>
          <w:rFonts w:ascii="Century Gothic" w:hAnsi="Century Gothic"/>
          <w:b/>
          <w:sz w:val="18"/>
          <w:szCs w:val="18"/>
        </w:rPr>
        <w:t>Text</w:t>
      </w:r>
      <w:r>
        <w:rPr>
          <w:rFonts w:ascii="Century Gothic" w:hAnsi="Century Gothic"/>
          <w:b/>
          <w:sz w:val="18"/>
          <w:szCs w:val="18"/>
        </w:rPr>
        <w:t xml:space="preserve"> Data Generation from Requirements                                                                                           </w:t>
      </w:r>
      <w:r w:rsidR="00D044E2">
        <w:rPr>
          <w:rFonts w:ascii="Century Gothic" w:hAnsi="Century Gothic"/>
          <w:b/>
          <w:sz w:val="18"/>
          <w:szCs w:val="18"/>
        </w:rPr>
        <w:t xml:space="preserve">   </w:t>
      </w:r>
      <w:r>
        <w:rPr>
          <w:rFonts w:ascii="Century Gothic" w:hAnsi="Century Gothic"/>
          <w:b/>
          <w:sz w:val="18"/>
          <w:szCs w:val="18"/>
        </w:rPr>
        <w:t xml:space="preserve">  202</w:t>
      </w:r>
      <w:r w:rsidR="00C61C04">
        <w:rPr>
          <w:rFonts w:ascii="Century Gothic" w:hAnsi="Century Gothic"/>
          <w:b/>
          <w:sz w:val="18"/>
          <w:szCs w:val="18"/>
        </w:rPr>
        <w:t>4/11 – present</w:t>
      </w:r>
    </w:p>
    <w:p w14:paraId="1B50C2CD" w14:textId="33428AC4" w:rsidR="00D044E2" w:rsidRDefault="00C61C04" w:rsidP="00D044E2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Using LLMs combined with </w:t>
      </w:r>
      <w:r w:rsidR="00D044E2">
        <w:rPr>
          <w:rFonts w:ascii="Century Gothic" w:hAnsi="Century Gothic"/>
          <w:bCs/>
          <w:sz w:val="18"/>
          <w:szCs w:val="18"/>
        </w:rPr>
        <w:t>Python and SMT solver for consistent text data from natural language requirements.</w:t>
      </w:r>
    </w:p>
    <w:p w14:paraId="0FE7EA1B" w14:textId="4141288B" w:rsidR="00D044E2" w:rsidRDefault="00607991" w:rsidP="00D044E2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Implementing a</w:t>
      </w:r>
      <w:r w:rsidR="00C776BA">
        <w:rPr>
          <w:rFonts w:ascii="Century Gothic" w:hAnsi="Century Gothic"/>
          <w:bCs/>
          <w:sz w:val="18"/>
          <w:szCs w:val="18"/>
        </w:rPr>
        <w:t xml:space="preserve"> fully automated </w:t>
      </w:r>
      <w:r w:rsidR="003B64A0">
        <w:rPr>
          <w:rFonts w:ascii="Century Gothic" w:hAnsi="Century Gothic"/>
          <w:bCs/>
          <w:sz w:val="18"/>
          <w:szCs w:val="18"/>
        </w:rPr>
        <w:t>workflow with LangChain and LangGraph.</w:t>
      </w:r>
    </w:p>
    <w:p w14:paraId="24DA52EB" w14:textId="0DC31E8C" w:rsidR="003B64A0" w:rsidRDefault="003B64A0" w:rsidP="00D044E2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Submitted a paper currently under review at a top software engineering conference. </w:t>
      </w:r>
    </w:p>
    <w:p w14:paraId="206B916A" w14:textId="77777777" w:rsidR="00D901AF" w:rsidRPr="00537444" w:rsidRDefault="00D901AF" w:rsidP="00D901AF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/>
          <w:sz w:val="18"/>
          <w:szCs w:val="18"/>
        </w:rPr>
        <w:t>Sherpa: The Thinking Companion with LLMs                                                                                                          2023/06 - Present</w:t>
      </w:r>
    </w:p>
    <w:p w14:paraId="59B65318" w14:textId="77777777" w:rsidR="00D901AF" w:rsidRPr="00537444" w:rsidRDefault="00D901AF" w:rsidP="00D901A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 xml:space="preserve">Leading a popular open-source project on GitHub with </w:t>
      </w:r>
      <w:r w:rsidRPr="00537444">
        <w:rPr>
          <w:rFonts w:ascii="Century Gothic" w:hAnsi="Century Gothic"/>
          <w:b/>
          <w:sz w:val="18"/>
          <w:szCs w:val="18"/>
        </w:rPr>
        <w:t>more than 150 stars</w:t>
      </w:r>
      <w:r w:rsidRPr="00537444">
        <w:rPr>
          <w:rFonts w:ascii="Century Gothic" w:hAnsi="Century Gothic"/>
          <w:bCs/>
          <w:sz w:val="18"/>
          <w:szCs w:val="18"/>
        </w:rPr>
        <w:t>.</w:t>
      </w:r>
    </w:p>
    <w:p w14:paraId="429E936A" w14:textId="77777777" w:rsidR="00D901AF" w:rsidRDefault="00D901AF" w:rsidP="00D901A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Implementing different prompting methods and tools combined with large language models (LLMs).</w:t>
      </w:r>
    </w:p>
    <w:p w14:paraId="588A1F39" w14:textId="77777777" w:rsidR="00D901AF" w:rsidRDefault="00D901AF" w:rsidP="00D901A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Designing a self-consistency framework for JSON outputs from LLMs with complex constraints on attributes.</w:t>
      </w:r>
    </w:p>
    <w:p w14:paraId="1685A730" w14:textId="17CF4B3A" w:rsidR="00D901AF" w:rsidRPr="00D901AF" w:rsidRDefault="00D901AF" w:rsidP="00D901A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Using state machine to integrate domain-specific best-practices into LLM workflows. </w:t>
      </w:r>
    </w:p>
    <w:p w14:paraId="6BB824A2" w14:textId="12F1D07E" w:rsidR="00F1476F" w:rsidRPr="00537444" w:rsidRDefault="00253DDB" w:rsidP="00F1476F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>Pruning for Language Models on Code</w:t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</w:r>
      <w:r w:rsidR="00F1476F" w:rsidRPr="00537444">
        <w:rPr>
          <w:rFonts w:ascii="Century Gothic" w:hAnsi="Century Gothic"/>
          <w:b/>
          <w:sz w:val="18"/>
          <w:szCs w:val="18"/>
        </w:rPr>
        <w:tab/>
        <w:t xml:space="preserve">       202</w:t>
      </w:r>
      <w:r w:rsidR="00F1476F">
        <w:rPr>
          <w:rFonts w:ascii="Century Gothic" w:hAnsi="Century Gothic"/>
          <w:b/>
          <w:sz w:val="18"/>
          <w:szCs w:val="18"/>
        </w:rPr>
        <w:t>4</w:t>
      </w:r>
      <w:r w:rsidR="00F1476F" w:rsidRPr="00537444">
        <w:rPr>
          <w:rFonts w:ascii="Century Gothic" w:hAnsi="Century Gothic"/>
          <w:b/>
          <w:sz w:val="18"/>
          <w:szCs w:val="18"/>
        </w:rPr>
        <w:t>/0</w:t>
      </w:r>
      <w:r w:rsidR="00F1476F">
        <w:rPr>
          <w:rFonts w:ascii="Century Gothic" w:hAnsi="Century Gothic"/>
          <w:b/>
          <w:sz w:val="18"/>
          <w:szCs w:val="18"/>
        </w:rPr>
        <w:t>1</w:t>
      </w:r>
      <w:r w:rsidR="00F1476F" w:rsidRPr="00537444">
        <w:rPr>
          <w:rFonts w:ascii="Century Gothic" w:hAnsi="Century Gothic"/>
          <w:b/>
          <w:sz w:val="18"/>
          <w:szCs w:val="18"/>
        </w:rPr>
        <w:t xml:space="preserve"> </w:t>
      </w:r>
      <w:r w:rsidR="002914BA">
        <w:rPr>
          <w:rFonts w:ascii="Century Gothic" w:hAnsi="Century Gothic"/>
          <w:b/>
          <w:sz w:val="18"/>
          <w:szCs w:val="18"/>
        </w:rPr>
        <w:t>–</w:t>
      </w:r>
      <w:r w:rsidR="00F1476F" w:rsidRPr="00537444">
        <w:rPr>
          <w:rFonts w:ascii="Century Gothic" w:hAnsi="Century Gothic"/>
          <w:b/>
          <w:sz w:val="18"/>
          <w:szCs w:val="18"/>
        </w:rPr>
        <w:t xml:space="preserve"> </w:t>
      </w:r>
      <w:r w:rsidR="002914BA">
        <w:rPr>
          <w:rFonts w:ascii="Century Gothic" w:hAnsi="Century Gothic"/>
          <w:b/>
          <w:sz w:val="18"/>
          <w:szCs w:val="18"/>
        </w:rPr>
        <w:t>2025/01</w:t>
      </w:r>
    </w:p>
    <w:p w14:paraId="1262549D" w14:textId="63962B22" w:rsidR="00F1476F" w:rsidRPr="00537444" w:rsidRDefault="00253DDB" w:rsidP="00F1476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Research</w:t>
      </w:r>
      <w:r w:rsidR="002914BA">
        <w:rPr>
          <w:rFonts w:ascii="Century Gothic" w:hAnsi="Century Gothic"/>
          <w:bCs/>
          <w:sz w:val="18"/>
          <w:szCs w:val="18"/>
        </w:rPr>
        <w:t>ed</w:t>
      </w:r>
      <w:r>
        <w:rPr>
          <w:rFonts w:ascii="Century Gothic" w:hAnsi="Century Gothic"/>
          <w:bCs/>
          <w:sz w:val="18"/>
          <w:szCs w:val="18"/>
        </w:rPr>
        <w:t xml:space="preserve"> on different pruning techniques that improves the efficiency of transformer models analyzing programs.</w:t>
      </w:r>
    </w:p>
    <w:p w14:paraId="6154C4F4" w14:textId="018C33D9" w:rsidR="00F1476F" w:rsidRPr="00537444" w:rsidRDefault="00CE06FD" w:rsidP="00F1476F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Develop</w:t>
      </w:r>
      <w:r w:rsidR="002914BA">
        <w:rPr>
          <w:rFonts w:ascii="Century Gothic" w:hAnsi="Century Gothic"/>
          <w:bCs/>
          <w:sz w:val="18"/>
          <w:szCs w:val="18"/>
        </w:rPr>
        <w:t>ed</w:t>
      </w:r>
      <w:r w:rsidR="00664B93">
        <w:rPr>
          <w:rFonts w:ascii="Century Gothic" w:hAnsi="Century Gothic"/>
          <w:bCs/>
          <w:sz w:val="18"/>
          <w:szCs w:val="18"/>
        </w:rPr>
        <w:t xml:space="preserve"> a technique to efficiently prune transformers </w:t>
      </w:r>
      <w:r w:rsidR="00D149A8">
        <w:rPr>
          <w:rFonts w:ascii="Century Gothic" w:hAnsi="Century Gothic"/>
          <w:bCs/>
          <w:sz w:val="18"/>
          <w:szCs w:val="18"/>
        </w:rPr>
        <w:t>attention values to improve the inference speed</w:t>
      </w:r>
      <w:r>
        <w:rPr>
          <w:rFonts w:ascii="Century Gothic" w:hAnsi="Century Gothic"/>
          <w:bCs/>
          <w:sz w:val="18"/>
          <w:szCs w:val="18"/>
        </w:rPr>
        <w:t xml:space="preserve"> with a team of three members.</w:t>
      </w:r>
    </w:p>
    <w:p w14:paraId="023E0A05" w14:textId="430B6FC0" w:rsidR="00004242" w:rsidRPr="00537444" w:rsidRDefault="00004242" w:rsidP="00070C98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/>
          <w:sz w:val="18"/>
          <w:szCs w:val="18"/>
        </w:rPr>
        <w:t>Sound Certification for Graph Neural Networks</w:t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  <w:t xml:space="preserve">       2022/04 </w:t>
      </w:r>
      <w:r w:rsidR="00DE0E95" w:rsidRPr="00537444">
        <w:rPr>
          <w:rFonts w:ascii="Century Gothic" w:hAnsi="Century Gothic"/>
          <w:b/>
          <w:sz w:val="18"/>
          <w:szCs w:val="18"/>
        </w:rPr>
        <w:t>-</w:t>
      </w:r>
      <w:r w:rsidR="00114C2E" w:rsidRPr="00537444">
        <w:rPr>
          <w:rFonts w:ascii="Century Gothic" w:hAnsi="Century Gothic"/>
          <w:b/>
          <w:sz w:val="18"/>
          <w:szCs w:val="18"/>
        </w:rPr>
        <w:t xml:space="preserve"> </w:t>
      </w:r>
      <w:r w:rsidR="00E04B08" w:rsidRPr="00537444">
        <w:rPr>
          <w:rFonts w:ascii="Century Gothic" w:hAnsi="Century Gothic"/>
          <w:b/>
          <w:sz w:val="18"/>
          <w:szCs w:val="18"/>
        </w:rPr>
        <w:t>2023/08</w:t>
      </w:r>
    </w:p>
    <w:p w14:paraId="6D1BC799" w14:textId="73ABFDDE" w:rsidR="00B23929" w:rsidRPr="00537444" w:rsidRDefault="005B322E" w:rsidP="00B23929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Research</w:t>
      </w:r>
      <w:r w:rsidR="0007454C">
        <w:rPr>
          <w:rFonts w:ascii="Century Gothic" w:hAnsi="Century Gothic"/>
          <w:bCs/>
          <w:sz w:val="18"/>
          <w:szCs w:val="18"/>
        </w:rPr>
        <w:t>ed</w:t>
      </w:r>
      <w:r w:rsidRPr="00537444">
        <w:rPr>
          <w:rFonts w:ascii="Century Gothic" w:hAnsi="Century Gothic"/>
          <w:bCs/>
          <w:sz w:val="18"/>
          <w:szCs w:val="18"/>
        </w:rPr>
        <w:t xml:space="preserve"> methods for verifying the </w:t>
      </w:r>
      <w:r w:rsidR="00F74F72" w:rsidRPr="00537444">
        <w:rPr>
          <w:rFonts w:ascii="Century Gothic" w:hAnsi="Century Gothic"/>
          <w:bCs/>
          <w:sz w:val="18"/>
          <w:szCs w:val="18"/>
        </w:rPr>
        <w:t>robustness</w:t>
      </w:r>
      <w:r w:rsidRPr="00537444">
        <w:rPr>
          <w:rFonts w:ascii="Century Gothic" w:hAnsi="Century Gothic"/>
          <w:bCs/>
          <w:sz w:val="18"/>
          <w:szCs w:val="18"/>
        </w:rPr>
        <w:t xml:space="preserve"> of graph neural networks under adversarial perturbations</w:t>
      </w:r>
      <w:r w:rsidR="004B37F5" w:rsidRPr="00537444">
        <w:rPr>
          <w:rFonts w:ascii="Century Gothic" w:hAnsi="Century Gothic"/>
          <w:bCs/>
          <w:sz w:val="18"/>
          <w:szCs w:val="18"/>
        </w:rPr>
        <w:t>.</w:t>
      </w:r>
    </w:p>
    <w:p w14:paraId="07946AFC" w14:textId="4F6D799B" w:rsidR="004B37F5" w:rsidRPr="00537444" w:rsidRDefault="004B37F5" w:rsidP="00B23929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Combin</w:t>
      </w:r>
      <w:r w:rsidR="0007454C">
        <w:rPr>
          <w:rFonts w:ascii="Century Gothic" w:hAnsi="Century Gothic"/>
          <w:bCs/>
          <w:sz w:val="18"/>
          <w:szCs w:val="18"/>
        </w:rPr>
        <w:t>ed</w:t>
      </w:r>
      <w:r w:rsidRPr="00537444">
        <w:rPr>
          <w:rFonts w:ascii="Century Gothic" w:hAnsi="Century Gothic"/>
          <w:bCs/>
          <w:sz w:val="18"/>
          <w:szCs w:val="18"/>
        </w:rPr>
        <w:t xml:space="preserve"> abstract interpretation and constraint optimization to </w:t>
      </w:r>
      <w:r w:rsidR="00DA02BF" w:rsidRPr="00537444">
        <w:rPr>
          <w:rFonts w:ascii="Century Gothic" w:hAnsi="Century Gothic"/>
          <w:bCs/>
          <w:sz w:val="18"/>
          <w:szCs w:val="18"/>
        </w:rPr>
        <w:t>improve the precision of the certification</w:t>
      </w:r>
      <w:r w:rsidRPr="00537444">
        <w:rPr>
          <w:rFonts w:ascii="Century Gothic" w:hAnsi="Century Gothic"/>
          <w:bCs/>
          <w:sz w:val="18"/>
          <w:szCs w:val="18"/>
        </w:rPr>
        <w:t>.</w:t>
      </w:r>
    </w:p>
    <w:p w14:paraId="76DF3C5E" w14:textId="3B3E0500" w:rsidR="00B23929" w:rsidRPr="00537444" w:rsidRDefault="00F74F72" w:rsidP="00070C98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Incorporat</w:t>
      </w:r>
      <w:r w:rsidR="0007454C">
        <w:rPr>
          <w:rFonts w:ascii="Century Gothic" w:hAnsi="Century Gothic"/>
          <w:bCs/>
          <w:sz w:val="18"/>
          <w:szCs w:val="18"/>
        </w:rPr>
        <w:t>ed</w:t>
      </w:r>
      <w:r w:rsidRPr="00537444">
        <w:rPr>
          <w:rFonts w:ascii="Century Gothic" w:hAnsi="Century Gothic"/>
          <w:bCs/>
          <w:sz w:val="18"/>
          <w:szCs w:val="18"/>
        </w:rPr>
        <w:t xml:space="preserve"> certification methods in training to improve the robustness of GNNs. </w:t>
      </w:r>
    </w:p>
    <w:p w14:paraId="0032C8E6" w14:textId="00260CA5" w:rsidR="000B2F49" w:rsidRPr="00537444" w:rsidRDefault="000B2F49" w:rsidP="00070C98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Cs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 xml:space="preserve">Submitted a research journal from the project currently under review at a top </w:t>
      </w:r>
      <w:r w:rsidR="0039198F">
        <w:rPr>
          <w:rFonts w:ascii="Century Gothic" w:hAnsi="Century Gothic"/>
          <w:bCs/>
          <w:sz w:val="18"/>
          <w:szCs w:val="18"/>
        </w:rPr>
        <w:t>knowledge management</w:t>
      </w:r>
      <w:r w:rsidRPr="00537444">
        <w:rPr>
          <w:rFonts w:ascii="Century Gothic" w:hAnsi="Century Gothic"/>
          <w:bCs/>
          <w:sz w:val="18"/>
          <w:szCs w:val="18"/>
        </w:rPr>
        <w:t xml:space="preserve"> journal. </w:t>
      </w:r>
    </w:p>
    <w:p w14:paraId="08866689" w14:textId="4605761D" w:rsidR="00004242" w:rsidRPr="00537444" w:rsidRDefault="00004242" w:rsidP="00070C98">
      <w:pPr>
        <w:pStyle w:val="divdocumentulli"/>
        <w:widowControl w:val="0"/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/>
          <w:sz w:val="18"/>
          <w:szCs w:val="18"/>
        </w:rPr>
        <w:t>Test Generation for Autonomous Vehicles</w:t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</w:r>
      <w:r w:rsidR="00114C2E" w:rsidRPr="00537444">
        <w:rPr>
          <w:rFonts w:ascii="Century Gothic" w:hAnsi="Century Gothic"/>
          <w:b/>
          <w:sz w:val="18"/>
          <w:szCs w:val="18"/>
        </w:rPr>
        <w:tab/>
        <w:t xml:space="preserve">       2022/01 </w:t>
      </w:r>
      <w:r w:rsidR="00DE0E95" w:rsidRPr="00537444">
        <w:rPr>
          <w:rFonts w:ascii="Century Gothic" w:hAnsi="Century Gothic"/>
          <w:b/>
          <w:sz w:val="18"/>
          <w:szCs w:val="18"/>
        </w:rPr>
        <w:t>-</w:t>
      </w:r>
      <w:r w:rsidR="00114C2E" w:rsidRPr="00537444">
        <w:rPr>
          <w:rFonts w:ascii="Century Gothic" w:hAnsi="Century Gothic"/>
          <w:b/>
          <w:sz w:val="18"/>
          <w:szCs w:val="18"/>
        </w:rPr>
        <w:t xml:space="preserve"> </w:t>
      </w:r>
      <w:r w:rsidR="009A44BA" w:rsidRPr="00537444">
        <w:rPr>
          <w:rFonts w:ascii="Century Gothic" w:hAnsi="Century Gothic"/>
          <w:b/>
          <w:sz w:val="18"/>
          <w:szCs w:val="18"/>
        </w:rPr>
        <w:t>2023-06</w:t>
      </w:r>
    </w:p>
    <w:p w14:paraId="05CFDB23" w14:textId="64EA0F6B" w:rsidR="00BD6CCD" w:rsidRPr="00537444" w:rsidRDefault="005B721B" w:rsidP="000E0031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Appli</w:t>
      </w:r>
      <w:r>
        <w:rPr>
          <w:rFonts w:ascii="Century Gothic" w:hAnsi="Century Gothic"/>
          <w:bCs/>
          <w:sz w:val="18"/>
          <w:szCs w:val="18"/>
        </w:rPr>
        <w:t>ed</w:t>
      </w:r>
      <w:r w:rsidR="00BD6CCD" w:rsidRPr="00537444">
        <w:rPr>
          <w:rFonts w:ascii="Century Gothic" w:hAnsi="Century Gothic"/>
          <w:bCs/>
          <w:sz w:val="18"/>
          <w:szCs w:val="18"/>
        </w:rPr>
        <w:t xml:space="preserve"> graph model generation techniques to generate diverse test cases for testing autonomous vehicles</w:t>
      </w:r>
      <w:r w:rsidR="000E0031" w:rsidRPr="00537444">
        <w:rPr>
          <w:rFonts w:ascii="Century Gothic" w:hAnsi="Century Gothic"/>
          <w:bCs/>
          <w:sz w:val="18"/>
          <w:szCs w:val="18"/>
        </w:rPr>
        <w:t>.</w:t>
      </w:r>
    </w:p>
    <w:p w14:paraId="19E78C2A" w14:textId="49FE1492" w:rsidR="000E0031" w:rsidRPr="00537444" w:rsidRDefault="000E0031" w:rsidP="000E0031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U</w:t>
      </w:r>
      <w:r w:rsidR="0007454C">
        <w:rPr>
          <w:rFonts w:ascii="Century Gothic" w:hAnsi="Century Gothic"/>
          <w:bCs/>
          <w:sz w:val="18"/>
          <w:szCs w:val="18"/>
        </w:rPr>
        <w:t>sed</w:t>
      </w:r>
      <w:r w:rsidRPr="00537444">
        <w:rPr>
          <w:rFonts w:ascii="Century Gothic" w:hAnsi="Century Gothic"/>
          <w:bCs/>
          <w:sz w:val="18"/>
          <w:szCs w:val="18"/>
        </w:rPr>
        <w:t xml:space="preserve"> open-source traffic simulator Carla to generate synthetic traffic scenario images. </w:t>
      </w:r>
    </w:p>
    <w:p w14:paraId="1C933C2D" w14:textId="23346209" w:rsidR="00C143E2" w:rsidRPr="00537444" w:rsidRDefault="000E0031" w:rsidP="00761AE1">
      <w:pPr>
        <w:pStyle w:val="divdocumentulli"/>
        <w:widowControl w:val="0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line="240" w:lineRule="auto"/>
        <w:rPr>
          <w:rFonts w:ascii="Century Gothic" w:hAnsi="Century Gothic"/>
          <w:b/>
          <w:sz w:val="18"/>
          <w:szCs w:val="18"/>
        </w:rPr>
      </w:pPr>
      <w:r w:rsidRPr="00537444">
        <w:rPr>
          <w:rFonts w:ascii="Century Gothic" w:hAnsi="Century Gothic"/>
          <w:bCs/>
          <w:sz w:val="18"/>
          <w:szCs w:val="18"/>
        </w:rPr>
        <w:t>Benchmark</w:t>
      </w:r>
      <w:r w:rsidR="0007454C">
        <w:rPr>
          <w:rFonts w:ascii="Century Gothic" w:hAnsi="Century Gothic"/>
          <w:bCs/>
          <w:sz w:val="18"/>
          <w:szCs w:val="18"/>
        </w:rPr>
        <w:t>ed</w:t>
      </w:r>
      <w:r w:rsidRPr="00537444">
        <w:rPr>
          <w:rFonts w:ascii="Century Gothic" w:hAnsi="Century Gothic"/>
          <w:bCs/>
          <w:sz w:val="18"/>
          <w:szCs w:val="18"/>
        </w:rPr>
        <w:t xml:space="preserve"> existing semantic segmentation models for traffic scenarios using the test suites.</w:t>
      </w:r>
    </w:p>
    <w:p w14:paraId="6ADDFB87" w14:textId="35E0D8A2" w:rsidR="00FD239F" w:rsidRDefault="00F66CB2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bookmarkStart w:id="4" w:name="_Hlk52393044"/>
      <w:r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SELECTED</w:t>
      </w:r>
      <w:r w:rsidR="00DD6BE0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 xml:space="preserve"> </w:t>
      </w:r>
      <w:r w:rsidR="00136541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PUBLICATIONS</w:t>
      </w:r>
    </w:p>
    <w:p w14:paraId="7546BEB2" w14:textId="7CEC0D9F" w:rsidR="007209D2" w:rsidRPr="00537444" w:rsidRDefault="007209D2" w:rsidP="007209D2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7209D2">
        <w:rPr>
          <w:rStyle w:val="span"/>
          <w:rFonts w:ascii="Century Gothic" w:eastAsia="Century Gothic" w:hAnsi="Century Gothic" w:cs="Century Gothic"/>
          <w:sz w:val="18"/>
          <w:szCs w:val="18"/>
        </w:rPr>
        <w:t>An adaptive language-agnostic pruning method for greener language models for code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                     </w:t>
      </w:r>
      <w:r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FSE 2025</w:t>
      </w:r>
    </w:p>
    <w:p w14:paraId="773087DE" w14:textId="44D4667A" w:rsidR="007209D2" w:rsidRDefault="007C581F" w:rsidP="00A95421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Saad, M., 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López, J.A.H.,</w:t>
      </w:r>
      <w:r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 </w:t>
      </w:r>
      <w:r w:rsidRPr="004005BE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</w:t>
      </w:r>
      <w:r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., 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Varró, D.</w:t>
      </w:r>
      <w:r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 and Sharma</w:t>
      </w:r>
      <w:r w:rsidR="004005BE">
        <w:rPr>
          <w:rStyle w:val="span"/>
          <w:rFonts w:ascii="Century Gothic" w:eastAsia="Century Gothic" w:hAnsi="Century Gothic" w:cs="Century Gothic"/>
          <w:sz w:val="16"/>
          <w:szCs w:val="16"/>
        </w:rPr>
        <w:t>, T.</w:t>
      </w:r>
    </w:p>
    <w:p w14:paraId="412454B5" w14:textId="21623518" w:rsidR="00950CE3" w:rsidRPr="00537444" w:rsidRDefault="00EC5646" w:rsidP="00950CE3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EC5646">
        <w:rPr>
          <w:rStyle w:val="span"/>
          <w:rFonts w:ascii="Century Gothic" w:eastAsia="Century Gothic" w:hAnsi="Century Gothic" w:cs="Century Gothic"/>
          <w:sz w:val="18"/>
          <w:szCs w:val="18"/>
        </w:rPr>
        <w:t>Exploring the Impact of Type Checking on Neural Bug Detection in Dynamically Typed Languages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   </w:t>
      </w:r>
      <w:r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ICSE</w:t>
      </w:r>
      <w:r w:rsidR="00950CE3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 xml:space="preserve"> 2025</w:t>
      </w:r>
    </w:p>
    <w:p w14:paraId="4F08F8AF" w14:textId="7CFC875D" w:rsidR="007E5D7E" w:rsidRDefault="002C6516" w:rsidP="007E5D7E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2C6516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B.,</w:t>
      </w:r>
      <w:r w:rsidRPr="002C6516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 López, J.A.H., Mussbacher, G. and Varró, D.</w:t>
      </w:r>
    </w:p>
    <w:p w14:paraId="6FD72B62" w14:textId="7DBFA936" w:rsidR="002874FE" w:rsidRDefault="00D25DF5" w:rsidP="00D25DF5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Consistent Graph Model Generation with Large Language Models</w:t>
      </w:r>
      <w:r w:rsidR="00933B3C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</w:t>
      </w:r>
      <w:r w:rsidR="00933B3C" w:rsidRPr="00933B3C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(Bronze Medal)</w:t>
      </w:r>
      <w:r w:rsidRPr="00933B3C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</w:t>
      </w:r>
      <w:r w:rsidR="002874FE" w:rsidRPr="00933B3C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</w:t>
      </w:r>
      <w:r w:rsidR="002874FE" w:rsidRPr="00933B3C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 xml:space="preserve">                                            </w:t>
      </w:r>
      <w:r w:rsidR="002874FE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ICSE-C 2025</w:t>
      </w:r>
    </w:p>
    <w:p w14:paraId="54C9EB22" w14:textId="0F217B08" w:rsidR="00D25DF5" w:rsidRPr="007C18FD" w:rsidRDefault="007C18FD" w:rsidP="007C18FD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2C6516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B.</w:t>
      </w:r>
      <w:r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 </w:t>
      </w:r>
      <w:r w:rsidR="002874FE" w:rsidRPr="007C18FD">
        <w:rPr>
          <w:rStyle w:val="span"/>
          <w:rFonts w:ascii="Century Gothic" w:eastAsia="Century Gothic" w:hAnsi="Century Gothic" w:cs="Century Gothic"/>
          <w:sz w:val="16"/>
          <w:szCs w:val="16"/>
        </w:rPr>
        <w:t>(</w:t>
      </w:r>
      <w:r w:rsidR="002874FE" w:rsidRPr="00933B3C">
        <w:rPr>
          <w:rStyle w:val="span"/>
          <w:rFonts w:ascii="Century Gothic" w:eastAsia="Century Gothic" w:hAnsi="Century Gothic" w:cs="Century Gothic"/>
          <w:sz w:val="16"/>
          <w:szCs w:val="16"/>
        </w:rPr>
        <w:t>Bronze Medal</w:t>
      </w:r>
      <w:r w:rsidR="002874FE" w:rsidRPr="007C18FD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 xml:space="preserve"> </w:t>
      </w:r>
      <w:r w:rsidR="002874FE" w:rsidRPr="007C18FD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at the ACM Student Research Competition) </w:t>
      </w:r>
      <w:r w:rsidR="002874FE" w:rsidRPr="007C18FD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 xml:space="preserve">    </w:t>
      </w:r>
      <w:r w:rsidR="00D25DF5" w:rsidRPr="007C18FD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             </w:t>
      </w:r>
    </w:p>
    <w:p w14:paraId="44AF324A" w14:textId="40ADEA4C" w:rsidR="007E5D7E" w:rsidRPr="00537444" w:rsidRDefault="00857975" w:rsidP="007E5D7E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857975">
        <w:rPr>
          <w:rStyle w:val="span"/>
          <w:rFonts w:ascii="Century Gothic" w:eastAsia="Century Gothic" w:hAnsi="Century Gothic" w:cs="Century Gothic"/>
          <w:sz w:val="18"/>
          <w:szCs w:val="18"/>
        </w:rPr>
        <w:t>On inter-dataset code duplication and data leakage in large language mod</w:t>
      </w:r>
      <w:r w:rsidR="007E5D7E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               </w:t>
      </w:r>
      <w:r w:rsidR="007E5D7E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</w:t>
      </w:r>
      <w:r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TSE</w:t>
      </w:r>
    </w:p>
    <w:p w14:paraId="3BC30BF9" w14:textId="2BF51250" w:rsidR="007E5D7E" w:rsidRPr="00857975" w:rsidRDefault="00514373" w:rsidP="007E5D7E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514373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López, J.A.H., </w:t>
      </w:r>
      <w:r w:rsidRPr="00514373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</w:t>
      </w:r>
      <w:r w:rsidRPr="00514373">
        <w:rPr>
          <w:rStyle w:val="span"/>
          <w:rFonts w:ascii="Century Gothic" w:eastAsia="Century Gothic" w:hAnsi="Century Gothic" w:cs="Century Gothic"/>
          <w:sz w:val="16"/>
          <w:szCs w:val="16"/>
        </w:rPr>
        <w:t>., Saad, M., Sharma, T. and Varró, D.,</w:t>
      </w:r>
    </w:p>
    <w:p w14:paraId="7F3D3677" w14:textId="7D59CB81" w:rsidR="00A95421" w:rsidRPr="00537444" w:rsidRDefault="00A95421" w:rsidP="00A95421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Automated Domain Modeling with Large Language Models: A Comparative Study                                           </w:t>
      </w:r>
      <w:r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MODELS 2023</w:t>
      </w:r>
    </w:p>
    <w:p w14:paraId="3C817059" w14:textId="249A048B" w:rsidR="00A95421" w:rsidRPr="00537444" w:rsidRDefault="000C1320" w:rsidP="00A91B7D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Chen, K., Yang, Y.,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B.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, López, J.A.H., Mussbacher, G. and Varró, D.</w:t>
      </w:r>
    </w:p>
    <w:p w14:paraId="0B10167E" w14:textId="31301776" w:rsidR="00A91B7D" w:rsidRPr="00537444" w:rsidRDefault="00C40706" w:rsidP="00A91B7D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Prompting or Fine-tuning? A Comparative Study of Large Language Models for Taxonomy Constructio</w:t>
      </w:r>
      <w:r w:rsidR="00A95421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n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</w:t>
      </w:r>
      <w:r w:rsidR="00A91B7D"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MODELS-C 2023</w:t>
      </w:r>
    </w:p>
    <w:p w14:paraId="4B014710" w14:textId="53CF610D" w:rsidR="00A91B7D" w:rsidRPr="00537444" w:rsidRDefault="00F01318" w:rsidP="00B06CA8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537444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B.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, Yi, F. and Varró, D.</w:t>
      </w:r>
    </w:p>
    <w:p w14:paraId="3BF1FEB9" w14:textId="6AE414DD" w:rsidR="00B06CA8" w:rsidRPr="00537444" w:rsidRDefault="00B06CA8" w:rsidP="00B06CA8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On the use of GPT-4 for creating goal models: an exploratory study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  <w:t xml:space="preserve">       </w:t>
      </w:r>
      <w:r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REW 2023</w:t>
      </w:r>
    </w:p>
    <w:p w14:paraId="600B0B25" w14:textId="697EB53A" w:rsidR="00B06CA8" w:rsidRPr="00537444" w:rsidRDefault="008E0723" w:rsidP="007403B2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sz w:val="16"/>
          <w:szCs w:val="16"/>
        </w:rPr>
      </w:pPr>
      <w:r w:rsidRPr="00537444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B.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, Chen, K., Hassani, S., Yang, Y., Amyot, D., Lessard, L., Mussbacher, G., Sabetzadeh, M. and Varró, D.</w:t>
      </w:r>
    </w:p>
    <w:p w14:paraId="4CD36161" w14:textId="0224FD03" w:rsidR="007403B2" w:rsidRPr="00537444" w:rsidRDefault="007403B2" w:rsidP="007403B2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Consistent Scene Graph Generation by Constraint Optimization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="007066EF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="007066EF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="007066EF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="007066EF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  <w:t xml:space="preserve">        </w:t>
      </w:r>
      <w:r w:rsidR="007066EF"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ASE</w:t>
      </w:r>
      <w:r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 xml:space="preserve"> 202</w:t>
      </w:r>
      <w:r w:rsidR="00C1556B" w:rsidRPr="00537444">
        <w:rPr>
          <w:rStyle w:val="span"/>
          <w:rFonts w:ascii="Century Gothic" w:eastAsia="Century Gothic" w:hAnsi="Century Gothic" w:cs="Century Gothic"/>
          <w:b/>
          <w:sz w:val="18"/>
          <w:szCs w:val="18"/>
        </w:rPr>
        <w:t>2</w:t>
      </w:r>
    </w:p>
    <w:p w14:paraId="3B87339A" w14:textId="6B606A14" w:rsidR="007403B2" w:rsidRPr="00537444" w:rsidRDefault="007066EF" w:rsidP="00B06CA8">
      <w:pPr>
        <w:pStyle w:val="divdocumentulli"/>
        <w:numPr>
          <w:ilvl w:val="0"/>
          <w:numId w:val="4"/>
        </w:numPr>
        <w:pBdr>
          <w:left w:val="none" w:sz="0" w:space="0" w:color="auto"/>
        </w:pBdr>
        <w:shd w:val="clear" w:color="auto" w:fill="FFFFFF"/>
        <w:spacing w:line="276" w:lineRule="auto"/>
        <w:ind w:left="380" w:hanging="283"/>
        <w:rPr>
          <w:rFonts w:ascii="Century Gothic" w:eastAsia="Century Gothic" w:hAnsi="Century Gothic" w:cs="Century Gothic"/>
          <w:sz w:val="16"/>
          <w:szCs w:val="16"/>
        </w:rPr>
      </w:pPr>
      <w:r w:rsidRPr="00537444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., Marussy, K., Pilarski S., Semeráth, O., Varró, D</w:t>
      </w:r>
      <w:r w:rsidR="00800FDE"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.</w:t>
      </w:r>
    </w:p>
    <w:p w14:paraId="505A3565" w14:textId="39E71E95" w:rsidR="00DF63A4" w:rsidRPr="00537444" w:rsidRDefault="00DF63A4" w:rsidP="00B407B6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An Empirical Study of Type-Related Defects in Python Projects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  <w:t xml:space="preserve">   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TSE</w:t>
      </w:r>
    </w:p>
    <w:p w14:paraId="73EB3910" w14:textId="451F2AA9" w:rsidR="00DF63A4" w:rsidRPr="00DF63A4" w:rsidRDefault="00DF63A4" w:rsidP="00DA32F6">
      <w:pPr>
        <w:pStyle w:val="divdocumentulli"/>
        <w:numPr>
          <w:ilvl w:val="0"/>
          <w:numId w:val="4"/>
        </w:numP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6"/>
          <w:szCs w:val="16"/>
        </w:rPr>
      </w:pP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Khan, F.,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6"/>
          <w:szCs w:val="16"/>
        </w:rPr>
        <w:t>Chen, B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 xml:space="preserve">., </w:t>
      </w:r>
      <w:r w:rsidR="00BE020D"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Varró</w:t>
      </w:r>
      <w:r w:rsidRPr="00537444">
        <w:rPr>
          <w:rStyle w:val="span"/>
          <w:rFonts w:ascii="Century Gothic" w:eastAsia="Century Gothic" w:hAnsi="Century Gothic" w:cs="Century Gothic"/>
          <w:sz w:val="16"/>
          <w:szCs w:val="16"/>
        </w:rPr>
        <w:t>, D., &amp; Mcintosh, S.</w:t>
      </w:r>
    </w:p>
    <w:bookmarkEnd w:id="4"/>
    <w:p w14:paraId="530EC223" w14:textId="12B57A38" w:rsidR="00C01512" w:rsidRDefault="00C01512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AWARDS</w:t>
      </w:r>
    </w:p>
    <w:p w14:paraId="6532F897" w14:textId="482384EA" w:rsidR="00A57DA9" w:rsidRPr="00537444" w:rsidRDefault="00A57DA9" w:rsidP="00C01512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FRQNT Doctoral Scholarship</w:t>
      </w:r>
      <w:r w:rsidR="0063157A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                                                                   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="00340AD3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  </w:t>
      </w:r>
      <w:r w:rsidR="0063157A"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2022 </w:t>
      </w:r>
      <w:r w:rsidR="00A633F9"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-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2025</w:t>
      </w:r>
    </w:p>
    <w:p w14:paraId="3DCFDED9" w14:textId="0A017165" w:rsidR="00A3153A" w:rsidRPr="00A3153A" w:rsidRDefault="00A3153A" w:rsidP="00C01512">
      <w:pPr>
        <w:pStyle w:val="divdocumentulli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Mitacs Accelerate Award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  <w:t xml:space="preserve">   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2021 - 2025</w:t>
      </w:r>
    </w:p>
    <w:p w14:paraId="56CE1208" w14:textId="5154D082" w:rsidR="00D425E3" w:rsidRPr="00537444" w:rsidRDefault="00D425E3" w:rsidP="00C01512">
      <w:pPr>
        <w:pStyle w:val="divdocumentulli"/>
        <w:shd w:val="clear" w:color="auto" w:fill="FFFFFF"/>
        <w:spacing w:line="276" w:lineRule="auto"/>
        <w:rPr>
          <w:rFonts w:ascii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hAnsi="Century Gothic" w:cs="Century Gothic"/>
          <w:sz w:val="18"/>
          <w:szCs w:val="18"/>
        </w:rPr>
        <w:t>McGill Engineering Doctoral Award</w:t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="005145BF" w:rsidRPr="00537444">
        <w:rPr>
          <w:rStyle w:val="span"/>
          <w:rFonts w:ascii="Century Gothic" w:hAnsi="Century Gothic" w:cs="Century Gothic"/>
          <w:sz w:val="18"/>
          <w:szCs w:val="18"/>
        </w:rPr>
        <w:t xml:space="preserve">                  </w:t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hAnsi="Century Gothic" w:cs="Century Gothic"/>
          <w:sz w:val="18"/>
          <w:szCs w:val="18"/>
        </w:rPr>
        <w:tab/>
        <w:t xml:space="preserve">    </w:t>
      </w:r>
      <w:r w:rsidRPr="00537444">
        <w:rPr>
          <w:rStyle w:val="span"/>
          <w:rFonts w:ascii="Century Gothic" w:hAnsi="Century Gothic" w:cs="Century Gothic"/>
          <w:b/>
          <w:bCs/>
          <w:sz w:val="18"/>
          <w:szCs w:val="18"/>
        </w:rPr>
        <w:t>2021 - 2024</w:t>
      </w:r>
    </w:p>
    <w:p w14:paraId="29DF4AFD" w14:textId="692DE93D" w:rsidR="00DE4636" w:rsidRPr="00537444" w:rsidRDefault="00DE4636" w:rsidP="00C01512">
      <w:pPr>
        <w:pStyle w:val="divdocumentulli"/>
        <w:shd w:val="clear" w:color="auto" w:fill="FFFFFF"/>
        <w:spacing w:line="276" w:lineRule="auto"/>
        <w:rPr>
          <w:rFonts w:ascii="Century Gothic" w:eastAsia="Century Gothic" w:hAnsi="Century Gothic" w:cs="Century Gothic"/>
          <w:sz w:val="18"/>
          <w:szCs w:val="18"/>
        </w:rPr>
      </w:pP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>McGill Engineering Faculty Award</w:t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</w:r>
      <w:r w:rsidRPr="00537444">
        <w:rPr>
          <w:rStyle w:val="span"/>
          <w:rFonts w:ascii="Century Gothic" w:eastAsia="Century Gothic" w:hAnsi="Century Gothic" w:cs="Century Gothic"/>
          <w:sz w:val="18"/>
          <w:szCs w:val="18"/>
        </w:rPr>
        <w:tab/>
        <w:t xml:space="preserve">    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2018 </w:t>
      </w:r>
      <w:r w:rsidR="00A70164"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>-</w:t>
      </w:r>
      <w:r w:rsidRPr="00537444">
        <w:rPr>
          <w:rStyle w:val="span"/>
          <w:rFonts w:ascii="Century Gothic" w:eastAsia="Century Gothic" w:hAnsi="Century Gothic" w:cs="Century Gothic"/>
          <w:b/>
          <w:bCs/>
          <w:sz w:val="18"/>
          <w:szCs w:val="18"/>
        </w:rPr>
        <w:t xml:space="preserve"> 2020</w:t>
      </w:r>
    </w:p>
    <w:p w14:paraId="2F1D1B88" w14:textId="11C73164" w:rsidR="00BB494D" w:rsidRDefault="00DD6BE0" w:rsidP="00FB50B6">
      <w:pPr>
        <w:pStyle w:val="divdocumentdivsectiontitle"/>
        <w:shd w:val="clear" w:color="auto" w:fill="FFFFFF"/>
        <w:spacing w:before="120" w:line="240" w:lineRule="auto"/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</w:pPr>
      <w:r w:rsidRPr="00DD6BE0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>PRESENTATIONS</w:t>
      </w:r>
      <w:r w:rsidR="00C01512">
        <w:rPr>
          <w:rFonts w:ascii="Century Gothic" w:eastAsia="Century Gothic" w:hAnsi="Century Gothic" w:cs="Century Gothic"/>
          <w:b/>
          <w:bCs/>
          <w:sz w:val="22"/>
          <w:szCs w:val="22"/>
          <w:u w:val="single"/>
        </w:rPr>
        <w:t xml:space="preserve"> </w:t>
      </w:r>
    </w:p>
    <w:p w14:paraId="0A2B6949" w14:textId="46DA4B93" w:rsidR="0038078D" w:rsidRPr="00F90AF7" w:rsidRDefault="0038078D" w:rsidP="0038078D">
      <w:pPr>
        <w:pStyle w:val="divdocumentdivsectiontitle"/>
        <w:shd w:val="clear" w:color="auto" w:fill="FFFFFF"/>
        <w:spacing w:line="276" w:lineRule="auto"/>
        <w:rPr>
          <w:rStyle w:val="singlecolumnspanpaddedlinenth-child1"/>
          <w:rFonts w:ascii="Century Gothic" w:eastAsia="Century Gothic" w:hAnsi="Century Gothic" w:cs="Century Gothic"/>
          <w:b/>
          <w:color w:val="auto"/>
          <w:sz w:val="18"/>
          <w:szCs w:val="18"/>
        </w:rPr>
      </w:pPr>
      <w:r w:rsidRPr="00F90AF7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Graph Neural Network Discussion Group</w:t>
      </w:r>
      <w:r w:rsidRPr="00F90AF7">
        <w:rPr>
          <w:rStyle w:val="span"/>
          <w:rFonts w:ascii="Century Gothic" w:hAnsi="Century Gothic" w:cs="Century Gothic" w:hint="eastAsia"/>
          <w:b/>
          <w:bCs/>
          <w:color w:val="auto"/>
          <w:sz w:val="18"/>
          <w:szCs w:val="18"/>
        </w:rPr>
        <w:t xml:space="preserve"> (</w:t>
      </w:r>
      <w:r w:rsidRPr="00F90AF7">
        <w:rPr>
          <w:rStyle w:val="span"/>
          <w:rFonts w:ascii="Century Gothic" w:eastAsia="Century Gothic" w:hAnsi="Century Gothic" w:cs="Century Gothic"/>
          <w:b/>
          <w:bCs/>
          <w:color w:val="auto"/>
          <w:sz w:val="18"/>
          <w:szCs w:val="18"/>
        </w:rPr>
        <w:t>AISC</w:t>
      </w:r>
      <w:r w:rsidRPr="00F90AF7">
        <w:rPr>
          <w:rStyle w:val="span"/>
          <w:rFonts w:ascii="Century Gothic" w:hAnsi="Century Gothic" w:cs="Century Gothic" w:hint="eastAsia"/>
          <w:b/>
          <w:bCs/>
          <w:color w:val="auto"/>
          <w:sz w:val="18"/>
          <w:szCs w:val="18"/>
        </w:rPr>
        <w:t>)</w:t>
      </w:r>
      <w:r w:rsidRPr="00F90AF7">
        <w:rPr>
          <w:rStyle w:val="span"/>
          <w:rFonts w:ascii="Century Gothic" w:hAnsi="Century Gothic" w:cs="Century Gothic"/>
          <w:b/>
          <w:bCs/>
          <w:color w:val="auto"/>
          <w:sz w:val="18"/>
          <w:szCs w:val="18"/>
        </w:rPr>
        <w:t xml:space="preserve">   </w:t>
      </w:r>
      <w:r w:rsidRPr="00F90AF7">
        <w:rPr>
          <w:rStyle w:val="span"/>
          <w:rFonts w:ascii="Century Gothic" w:hAnsi="Century Gothic" w:cs="Century Gothic"/>
          <w:b/>
          <w:bCs/>
          <w:color w:val="auto"/>
          <w:sz w:val="18"/>
          <w:szCs w:val="18"/>
        </w:rPr>
        <w:tab/>
        <w:t xml:space="preserve">                               </w:t>
      </w:r>
      <w:r>
        <w:rPr>
          <w:rStyle w:val="jobtitle"/>
          <w:rFonts w:ascii="Century Gothic" w:eastAsia="Century Gothic" w:hAnsi="Century Gothic" w:cs="Century Gothic"/>
          <w:caps w:val="0"/>
          <w:color w:val="auto"/>
          <w:sz w:val="18"/>
          <w:szCs w:val="18"/>
        </w:rPr>
        <w:t xml:space="preserve">                                                               </w:t>
      </w:r>
      <w:r w:rsidRPr="00F90AF7">
        <w:rPr>
          <w:rStyle w:val="span"/>
          <w:rFonts w:ascii="Century Gothic" w:eastAsia="Century Gothic" w:hAnsi="Century Gothic" w:cs="Century Gothic"/>
          <w:b/>
          <w:color w:val="auto"/>
          <w:sz w:val="18"/>
          <w:szCs w:val="18"/>
        </w:rPr>
        <w:t xml:space="preserve">2021/07 </w:t>
      </w:r>
      <w:r w:rsidRPr="00F90AF7">
        <w:rPr>
          <w:rStyle w:val="span"/>
          <w:rFonts w:ascii="Century Gothic" w:hAnsi="Century Gothic" w:cs="Century Gothic" w:hint="eastAsia"/>
          <w:b/>
          <w:color w:val="auto"/>
          <w:sz w:val="18"/>
          <w:szCs w:val="18"/>
        </w:rPr>
        <w:t>-</w:t>
      </w:r>
      <w:r w:rsidRPr="00F90AF7">
        <w:rPr>
          <w:rStyle w:val="span"/>
          <w:rFonts w:ascii="Century Gothic" w:eastAsia="Century Gothic" w:hAnsi="Century Gothic" w:cs="Century Gothic"/>
          <w:b/>
          <w:color w:val="auto"/>
          <w:sz w:val="18"/>
          <w:szCs w:val="18"/>
        </w:rPr>
        <w:t xml:space="preserve"> Present</w:t>
      </w:r>
      <w:r w:rsidRPr="00F90AF7">
        <w:rPr>
          <w:rStyle w:val="singlecolumnspanpaddedlinenth-child1"/>
          <w:rFonts w:ascii="Century Gothic" w:eastAsia="Century Gothic" w:hAnsi="Century Gothic" w:cs="Century Gothic"/>
          <w:b/>
          <w:color w:val="auto"/>
          <w:sz w:val="18"/>
          <w:szCs w:val="18"/>
        </w:rPr>
        <w:t xml:space="preserve"> </w:t>
      </w:r>
    </w:p>
    <w:p w14:paraId="045D4BA3" w14:textId="28807205" w:rsidR="0038078D" w:rsidRPr="0038078D" w:rsidRDefault="0038078D" w:rsidP="00DA32F6">
      <w:pPr>
        <w:pStyle w:val="divdocumentulli"/>
        <w:numPr>
          <w:ilvl w:val="0"/>
          <w:numId w:val="2"/>
        </w:numPr>
        <w:shd w:val="clear" w:color="auto" w:fill="FFFFFF"/>
        <w:spacing w:line="276" w:lineRule="auto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Host</w:t>
      </w:r>
      <w:r w:rsidR="003E24C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a discussion group </w:t>
      </w:r>
      <w:r w:rsidR="003E24C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a machine learning community with over 3000 members.</w:t>
      </w:r>
    </w:p>
    <w:p w14:paraId="5A9FE64F" w14:textId="0C1AA14E" w:rsidR="00F90AF7" w:rsidRDefault="00F90AF7" w:rsidP="00DA32F6">
      <w:pPr>
        <w:pStyle w:val="divdocumentdivsectiontitle"/>
        <w:shd w:val="clear" w:color="auto" w:fill="FFFFFF"/>
        <w:spacing w:line="276" w:lineRule="auto"/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Guest Lecture: Graph Neural Networks and Its application (</w:t>
      </w:r>
      <w:r w:rsidRPr="00F90AF7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Georgia State University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)                                   </w:t>
      </w:r>
      <w:r w:rsidR="0038078D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        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2022/11/30</w:t>
      </w:r>
    </w:p>
    <w:sectPr w:rsidR="00F90AF7" w:rsidSect="00E16A0E">
      <w:headerReference w:type="default" r:id="rId11"/>
      <w:footerReference w:type="default" r:id="rId12"/>
      <w:type w:val="continuous"/>
      <w:pgSz w:w="12240" w:h="15840"/>
      <w:pgMar w:top="1134" w:right="840" w:bottom="1276" w:left="840" w:header="0" w:footer="10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1E0D" w14:textId="77777777" w:rsidR="00837581" w:rsidRDefault="00837581">
      <w:pPr>
        <w:spacing w:line="240" w:lineRule="auto"/>
      </w:pPr>
      <w:r>
        <w:separator/>
      </w:r>
    </w:p>
  </w:endnote>
  <w:endnote w:type="continuationSeparator" w:id="0">
    <w:p w14:paraId="13481FAD" w14:textId="77777777" w:rsidR="00837581" w:rsidRDefault="00837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C7899BE-6344-4F0C-B51E-7CB8D3791F6A}"/>
    <w:embedBold r:id="rId2" w:fontKey="{F4DD2E1C-C990-4B36-8E94-491C2D9ED1A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B5F7E9E-2420-468C-BDDF-A2AD61D1E450}"/>
    <w:embedBold r:id="rId4" w:fontKey="{FBD88542-BCD5-43A4-8D96-DC148AD07E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37CF405-D393-4F65-94E2-D89C587DB82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854190D-B778-4433-8F77-2222CA357D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22BD" w14:textId="77777777" w:rsidR="00E169A5" w:rsidRDefault="009105F5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81416" w14:textId="2E20A6BD" w:rsidR="00E169A5" w:rsidRDefault="00E169A5" w:rsidP="00C4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54228" w14:textId="77777777" w:rsidR="00837581" w:rsidRDefault="00837581">
      <w:pPr>
        <w:spacing w:line="240" w:lineRule="auto"/>
      </w:pPr>
      <w:r>
        <w:separator/>
      </w:r>
    </w:p>
  </w:footnote>
  <w:footnote w:type="continuationSeparator" w:id="0">
    <w:p w14:paraId="7330F7BC" w14:textId="77777777" w:rsidR="00837581" w:rsidRDefault="008375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6302" w14:textId="77777777" w:rsidR="00E169A5" w:rsidRDefault="009105F5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2043" w14:textId="77777777" w:rsidR="00E169A5" w:rsidRDefault="009105F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09845FE">
      <w:start w:val="1"/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1" w:tplc="96DE5D96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/>
      </w:rPr>
    </w:lvl>
    <w:lvl w:ilvl="2" w:tplc="DDBE534A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/>
      </w:rPr>
    </w:lvl>
    <w:lvl w:ilvl="3" w:tplc="B942BBA8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/>
      </w:rPr>
    </w:lvl>
    <w:lvl w:ilvl="4" w:tplc="B38A6ADC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/>
      </w:rPr>
    </w:lvl>
    <w:lvl w:ilvl="5" w:tplc="1264DC4E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/>
      </w:rPr>
    </w:lvl>
    <w:lvl w:ilvl="6" w:tplc="169E12D8">
      <w:start w:val="1"/>
      <w:numFmt w:val="bullet"/>
      <w:lvlText w:val=""/>
      <w:lvlJc w:val="left"/>
      <w:pPr>
        <w:tabs>
          <w:tab w:val="num" w:pos="6930"/>
        </w:tabs>
        <w:ind w:left="6930" w:hanging="360"/>
      </w:pPr>
      <w:rPr>
        <w:rFonts w:ascii="Symbol" w:hAnsi="Symbol"/>
      </w:rPr>
    </w:lvl>
    <w:lvl w:ilvl="7" w:tplc="4450174C">
      <w:start w:val="1"/>
      <w:numFmt w:val="bullet"/>
      <w:lvlText w:val="o"/>
      <w:lvlJc w:val="left"/>
      <w:pPr>
        <w:tabs>
          <w:tab w:val="num" w:pos="7650"/>
        </w:tabs>
        <w:ind w:left="7650" w:hanging="360"/>
      </w:pPr>
      <w:rPr>
        <w:rFonts w:ascii="Courier New" w:hAnsi="Courier New"/>
      </w:rPr>
    </w:lvl>
    <w:lvl w:ilvl="8" w:tplc="FE0A7252">
      <w:start w:val="1"/>
      <w:numFmt w:val="bullet"/>
      <w:lvlText w:val=""/>
      <w:lvlJc w:val="left"/>
      <w:pPr>
        <w:tabs>
          <w:tab w:val="num" w:pos="8370"/>
        </w:tabs>
        <w:ind w:left="837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58E3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4AB7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16E5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1C71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5C7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C6D8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5812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DAA1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0A33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B1AAC1E">
      <w:start w:val="1"/>
      <w:numFmt w:val="bullet"/>
      <w:lvlText w:val=""/>
      <w:lvlJc w:val="left"/>
      <w:pPr>
        <w:ind w:left="6314" w:hanging="360"/>
      </w:pPr>
      <w:rPr>
        <w:rFonts w:ascii="Symbol" w:hAnsi="Symbol"/>
      </w:rPr>
    </w:lvl>
    <w:lvl w:ilvl="1" w:tplc="997E0E50">
      <w:start w:val="1"/>
      <w:numFmt w:val="bullet"/>
      <w:lvlText w:val="o"/>
      <w:lvlJc w:val="left"/>
      <w:pPr>
        <w:tabs>
          <w:tab w:val="num" w:pos="7034"/>
        </w:tabs>
        <w:ind w:left="7034" w:hanging="360"/>
      </w:pPr>
      <w:rPr>
        <w:rFonts w:ascii="Courier New" w:hAnsi="Courier New"/>
      </w:rPr>
    </w:lvl>
    <w:lvl w:ilvl="2" w:tplc="6E425FD8">
      <w:start w:val="1"/>
      <w:numFmt w:val="bullet"/>
      <w:lvlText w:val=""/>
      <w:lvlJc w:val="left"/>
      <w:pPr>
        <w:tabs>
          <w:tab w:val="num" w:pos="7754"/>
        </w:tabs>
        <w:ind w:left="7754" w:hanging="360"/>
      </w:pPr>
      <w:rPr>
        <w:rFonts w:ascii="Wingdings" w:hAnsi="Wingdings"/>
      </w:rPr>
    </w:lvl>
    <w:lvl w:ilvl="3" w:tplc="54628CCE">
      <w:start w:val="1"/>
      <w:numFmt w:val="bullet"/>
      <w:lvlText w:val=""/>
      <w:lvlJc w:val="left"/>
      <w:pPr>
        <w:tabs>
          <w:tab w:val="num" w:pos="8474"/>
        </w:tabs>
        <w:ind w:left="8474" w:hanging="360"/>
      </w:pPr>
      <w:rPr>
        <w:rFonts w:ascii="Symbol" w:hAnsi="Symbol"/>
      </w:rPr>
    </w:lvl>
    <w:lvl w:ilvl="4" w:tplc="5E4E3CD0">
      <w:start w:val="1"/>
      <w:numFmt w:val="bullet"/>
      <w:lvlText w:val="o"/>
      <w:lvlJc w:val="left"/>
      <w:pPr>
        <w:tabs>
          <w:tab w:val="num" w:pos="9194"/>
        </w:tabs>
        <w:ind w:left="9194" w:hanging="360"/>
      </w:pPr>
      <w:rPr>
        <w:rFonts w:ascii="Courier New" w:hAnsi="Courier New"/>
      </w:rPr>
    </w:lvl>
    <w:lvl w:ilvl="5" w:tplc="6C4639AA">
      <w:start w:val="1"/>
      <w:numFmt w:val="bullet"/>
      <w:lvlText w:val=""/>
      <w:lvlJc w:val="left"/>
      <w:pPr>
        <w:tabs>
          <w:tab w:val="num" w:pos="9914"/>
        </w:tabs>
        <w:ind w:left="9914" w:hanging="360"/>
      </w:pPr>
      <w:rPr>
        <w:rFonts w:ascii="Wingdings" w:hAnsi="Wingdings"/>
      </w:rPr>
    </w:lvl>
    <w:lvl w:ilvl="6" w:tplc="B6D6E644">
      <w:start w:val="1"/>
      <w:numFmt w:val="bullet"/>
      <w:lvlText w:val=""/>
      <w:lvlJc w:val="left"/>
      <w:pPr>
        <w:tabs>
          <w:tab w:val="num" w:pos="10634"/>
        </w:tabs>
        <w:ind w:left="10634" w:hanging="360"/>
      </w:pPr>
      <w:rPr>
        <w:rFonts w:ascii="Symbol" w:hAnsi="Symbol"/>
      </w:rPr>
    </w:lvl>
    <w:lvl w:ilvl="7" w:tplc="831C55A0">
      <w:start w:val="1"/>
      <w:numFmt w:val="bullet"/>
      <w:lvlText w:val="o"/>
      <w:lvlJc w:val="left"/>
      <w:pPr>
        <w:tabs>
          <w:tab w:val="num" w:pos="11354"/>
        </w:tabs>
        <w:ind w:left="11354" w:hanging="360"/>
      </w:pPr>
      <w:rPr>
        <w:rFonts w:ascii="Courier New" w:hAnsi="Courier New"/>
      </w:rPr>
    </w:lvl>
    <w:lvl w:ilvl="8" w:tplc="31225298">
      <w:start w:val="1"/>
      <w:numFmt w:val="bullet"/>
      <w:lvlText w:val=""/>
      <w:lvlJc w:val="left"/>
      <w:pPr>
        <w:tabs>
          <w:tab w:val="num" w:pos="12074"/>
        </w:tabs>
        <w:ind w:left="12074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CCCFEEE">
      <w:start w:val="1"/>
      <w:numFmt w:val="bullet"/>
      <w:lvlText w:val=""/>
      <w:lvlJc w:val="left"/>
      <w:pPr>
        <w:ind w:left="457" w:hanging="360"/>
      </w:pPr>
      <w:rPr>
        <w:rFonts w:ascii="Symbol" w:hAnsi="Symbol"/>
      </w:rPr>
    </w:lvl>
    <w:lvl w:ilvl="1" w:tplc="8A685088">
      <w:start w:val="1"/>
      <w:numFmt w:val="bullet"/>
      <w:lvlText w:val="o"/>
      <w:lvlJc w:val="left"/>
      <w:pPr>
        <w:tabs>
          <w:tab w:val="num" w:pos="1177"/>
        </w:tabs>
        <w:ind w:left="1177" w:hanging="360"/>
      </w:pPr>
      <w:rPr>
        <w:rFonts w:ascii="Courier New" w:hAnsi="Courier New"/>
      </w:rPr>
    </w:lvl>
    <w:lvl w:ilvl="2" w:tplc="0B2CDE92">
      <w:start w:val="1"/>
      <w:numFmt w:val="bullet"/>
      <w:lvlText w:val=""/>
      <w:lvlJc w:val="left"/>
      <w:pPr>
        <w:tabs>
          <w:tab w:val="num" w:pos="1897"/>
        </w:tabs>
        <w:ind w:left="1897" w:hanging="360"/>
      </w:pPr>
      <w:rPr>
        <w:rFonts w:ascii="Wingdings" w:hAnsi="Wingdings"/>
      </w:rPr>
    </w:lvl>
    <w:lvl w:ilvl="3" w:tplc="2294D524">
      <w:start w:val="1"/>
      <w:numFmt w:val="bullet"/>
      <w:lvlText w:val=""/>
      <w:lvlJc w:val="left"/>
      <w:pPr>
        <w:tabs>
          <w:tab w:val="num" w:pos="2617"/>
        </w:tabs>
        <w:ind w:left="2617" w:hanging="360"/>
      </w:pPr>
      <w:rPr>
        <w:rFonts w:ascii="Symbol" w:hAnsi="Symbol"/>
      </w:rPr>
    </w:lvl>
    <w:lvl w:ilvl="4" w:tplc="53B80EE8">
      <w:start w:val="1"/>
      <w:numFmt w:val="bullet"/>
      <w:lvlText w:val="o"/>
      <w:lvlJc w:val="left"/>
      <w:pPr>
        <w:tabs>
          <w:tab w:val="num" w:pos="3337"/>
        </w:tabs>
        <w:ind w:left="3337" w:hanging="360"/>
      </w:pPr>
      <w:rPr>
        <w:rFonts w:ascii="Courier New" w:hAnsi="Courier New"/>
      </w:rPr>
    </w:lvl>
    <w:lvl w:ilvl="5" w:tplc="24A05A52">
      <w:start w:val="1"/>
      <w:numFmt w:val="bullet"/>
      <w:lvlText w:val=""/>
      <w:lvlJc w:val="left"/>
      <w:pPr>
        <w:tabs>
          <w:tab w:val="num" w:pos="4057"/>
        </w:tabs>
        <w:ind w:left="4057" w:hanging="360"/>
      </w:pPr>
      <w:rPr>
        <w:rFonts w:ascii="Wingdings" w:hAnsi="Wingdings"/>
      </w:rPr>
    </w:lvl>
    <w:lvl w:ilvl="6" w:tplc="79C4CDE6">
      <w:start w:val="1"/>
      <w:numFmt w:val="bullet"/>
      <w:lvlText w:val=""/>
      <w:lvlJc w:val="left"/>
      <w:pPr>
        <w:tabs>
          <w:tab w:val="num" w:pos="4777"/>
        </w:tabs>
        <w:ind w:left="4777" w:hanging="360"/>
      </w:pPr>
      <w:rPr>
        <w:rFonts w:ascii="Symbol" w:hAnsi="Symbol"/>
      </w:rPr>
    </w:lvl>
    <w:lvl w:ilvl="7" w:tplc="9E5A8108">
      <w:start w:val="1"/>
      <w:numFmt w:val="bullet"/>
      <w:lvlText w:val="o"/>
      <w:lvlJc w:val="left"/>
      <w:pPr>
        <w:tabs>
          <w:tab w:val="num" w:pos="5497"/>
        </w:tabs>
        <w:ind w:left="5497" w:hanging="360"/>
      </w:pPr>
      <w:rPr>
        <w:rFonts w:ascii="Courier New" w:hAnsi="Courier New"/>
      </w:rPr>
    </w:lvl>
    <w:lvl w:ilvl="8" w:tplc="7950601A">
      <w:start w:val="1"/>
      <w:numFmt w:val="bullet"/>
      <w:lvlText w:val=""/>
      <w:lvlJc w:val="left"/>
      <w:pPr>
        <w:tabs>
          <w:tab w:val="num" w:pos="6217"/>
        </w:tabs>
        <w:ind w:left="6217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F6A8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5A7C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DACC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D0E6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7A45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B6D7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EA9F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6673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6AE4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5C606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E2F5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F20B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30CF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FE52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0421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00A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ECF1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B4A7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F202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C648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6284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BC89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1CF8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C8A4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B686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AA09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D06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C9C5FFD"/>
    <w:multiLevelType w:val="multilevel"/>
    <w:tmpl w:val="8DD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16B4E"/>
    <w:multiLevelType w:val="hybridMultilevel"/>
    <w:tmpl w:val="BC9AE988"/>
    <w:lvl w:ilvl="0" w:tplc="04090001">
      <w:start w:val="1"/>
      <w:numFmt w:val="bullet"/>
      <w:lvlText w:val=""/>
      <w:lvlJc w:val="left"/>
      <w:pPr>
        <w:ind w:left="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9" w15:restartNumberingAfterBreak="0">
    <w:nsid w:val="1626B684"/>
    <w:multiLevelType w:val="hybridMultilevel"/>
    <w:tmpl w:val="903BC72A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8C230A0"/>
    <w:multiLevelType w:val="hybridMultilevel"/>
    <w:tmpl w:val="15F1B20E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3522A4C"/>
    <w:multiLevelType w:val="hybridMultilevel"/>
    <w:tmpl w:val="CBFAB68E"/>
    <w:lvl w:ilvl="0" w:tplc="EDF8FBE2">
      <w:start w:val="1"/>
      <w:numFmt w:val="bullet"/>
      <w:lvlText w:val="·"/>
      <w:lvlJc w:val="left"/>
      <w:pPr>
        <w:ind w:left="216" w:hanging="216"/>
      </w:pPr>
      <w:rPr>
        <w:rFonts w:ascii="Cambria" w:eastAsia="Cambria" w:hAnsi="Cambria" w:hint="default"/>
        <w:color w:val="404040"/>
        <w:w w:val="102"/>
        <w:sz w:val="21"/>
        <w:szCs w:val="21"/>
      </w:rPr>
    </w:lvl>
    <w:lvl w:ilvl="1" w:tplc="8F2CED90">
      <w:start w:val="1"/>
      <w:numFmt w:val="bullet"/>
      <w:lvlText w:val="•"/>
      <w:lvlJc w:val="left"/>
      <w:pPr>
        <w:ind w:left="2276" w:hanging="216"/>
      </w:pPr>
      <w:rPr>
        <w:rFonts w:hint="default"/>
      </w:rPr>
    </w:lvl>
    <w:lvl w:ilvl="2" w:tplc="32C03804">
      <w:start w:val="1"/>
      <w:numFmt w:val="bullet"/>
      <w:lvlText w:val="•"/>
      <w:lvlJc w:val="left"/>
      <w:pPr>
        <w:ind w:left="3372" w:hanging="216"/>
      </w:pPr>
      <w:rPr>
        <w:rFonts w:hint="default"/>
      </w:rPr>
    </w:lvl>
    <w:lvl w:ilvl="3" w:tplc="688EA2A0">
      <w:start w:val="1"/>
      <w:numFmt w:val="bullet"/>
      <w:lvlText w:val="•"/>
      <w:lvlJc w:val="left"/>
      <w:pPr>
        <w:ind w:left="4468" w:hanging="216"/>
      </w:pPr>
      <w:rPr>
        <w:rFonts w:hint="default"/>
      </w:rPr>
    </w:lvl>
    <w:lvl w:ilvl="4" w:tplc="4CACB966">
      <w:start w:val="1"/>
      <w:numFmt w:val="bullet"/>
      <w:lvlText w:val="•"/>
      <w:lvlJc w:val="left"/>
      <w:pPr>
        <w:ind w:left="5564" w:hanging="216"/>
      </w:pPr>
      <w:rPr>
        <w:rFonts w:hint="default"/>
      </w:rPr>
    </w:lvl>
    <w:lvl w:ilvl="5" w:tplc="3376BDF4">
      <w:start w:val="1"/>
      <w:numFmt w:val="bullet"/>
      <w:lvlText w:val="•"/>
      <w:lvlJc w:val="left"/>
      <w:pPr>
        <w:ind w:left="6660" w:hanging="216"/>
      </w:pPr>
      <w:rPr>
        <w:rFonts w:hint="default"/>
      </w:rPr>
    </w:lvl>
    <w:lvl w:ilvl="6" w:tplc="AD1A38A4">
      <w:start w:val="1"/>
      <w:numFmt w:val="bullet"/>
      <w:lvlText w:val="•"/>
      <w:lvlJc w:val="left"/>
      <w:pPr>
        <w:ind w:left="7756" w:hanging="216"/>
      </w:pPr>
      <w:rPr>
        <w:rFonts w:hint="default"/>
      </w:rPr>
    </w:lvl>
    <w:lvl w:ilvl="7" w:tplc="6D88874C">
      <w:start w:val="1"/>
      <w:numFmt w:val="bullet"/>
      <w:lvlText w:val="•"/>
      <w:lvlJc w:val="left"/>
      <w:pPr>
        <w:ind w:left="8852" w:hanging="216"/>
      </w:pPr>
      <w:rPr>
        <w:rFonts w:hint="default"/>
      </w:rPr>
    </w:lvl>
    <w:lvl w:ilvl="8" w:tplc="D2800E8E">
      <w:start w:val="1"/>
      <w:numFmt w:val="bullet"/>
      <w:lvlText w:val="•"/>
      <w:lvlJc w:val="left"/>
      <w:pPr>
        <w:ind w:left="9948" w:hanging="216"/>
      </w:pPr>
      <w:rPr>
        <w:rFonts w:hint="default"/>
      </w:rPr>
    </w:lvl>
  </w:abstractNum>
  <w:abstractNum w:abstractNumId="12" w15:restartNumberingAfterBreak="0">
    <w:nsid w:val="603A6A94"/>
    <w:multiLevelType w:val="hybridMultilevel"/>
    <w:tmpl w:val="115C5DA6"/>
    <w:lvl w:ilvl="0" w:tplc="04090001">
      <w:start w:val="1"/>
      <w:numFmt w:val="bullet"/>
      <w:lvlText w:val=""/>
      <w:lvlJc w:val="left"/>
      <w:pPr>
        <w:ind w:left="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3" w15:restartNumberingAfterBreak="0">
    <w:nsid w:val="6433449A"/>
    <w:multiLevelType w:val="hybridMultilevel"/>
    <w:tmpl w:val="FD58C9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110629"/>
    <w:multiLevelType w:val="hybridMultilevel"/>
    <w:tmpl w:val="EC2CF67C"/>
    <w:lvl w:ilvl="0" w:tplc="4B1AAC1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-4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2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16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9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" w:hanging="360"/>
      </w:pPr>
      <w:rPr>
        <w:rFonts w:ascii="Wingdings" w:hAnsi="Wingdings" w:hint="default"/>
      </w:rPr>
    </w:lvl>
  </w:abstractNum>
  <w:abstractNum w:abstractNumId="15" w15:restartNumberingAfterBreak="0">
    <w:nsid w:val="784D76CB"/>
    <w:multiLevelType w:val="hybridMultilevel"/>
    <w:tmpl w:val="1A023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978223">
    <w:abstractNumId w:val="0"/>
  </w:num>
  <w:num w:numId="2" w16cid:durableId="1644769100">
    <w:abstractNumId w:val="1"/>
  </w:num>
  <w:num w:numId="3" w16cid:durableId="340164168">
    <w:abstractNumId w:val="2"/>
  </w:num>
  <w:num w:numId="4" w16cid:durableId="1754935032">
    <w:abstractNumId w:val="3"/>
  </w:num>
  <w:num w:numId="5" w16cid:durableId="500774462">
    <w:abstractNumId w:val="4"/>
  </w:num>
  <w:num w:numId="6" w16cid:durableId="141234274">
    <w:abstractNumId w:val="5"/>
  </w:num>
  <w:num w:numId="7" w16cid:durableId="539829788">
    <w:abstractNumId w:val="6"/>
  </w:num>
  <w:num w:numId="8" w16cid:durableId="731388380">
    <w:abstractNumId w:val="11"/>
  </w:num>
  <w:num w:numId="9" w16cid:durableId="1683052251">
    <w:abstractNumId w:val="10"/>
  </w:num>
  <w:num w:numId="10" w16cid:durableId="1268661543">
    <w:abstractNumId w:val="9"/>
  </w:num>
  <w:num w:numId="11" w16cid:durableId="1555852279">
    <w:abstractNumId w:val="13"/>
  </w:num>
  <w:num w:numId="12" w16cid:durableId="255556665">
    <w:abstractNumId w:val="12"/>
  </w:num>
  <w:num w:numId="13" w16cid:durableId="1381249187">
    <w:abstractNumId w:val="8"/>
  </w:num>
  <w:num w:numId="14" w16cid:durableId="1219515640">
    <w:abstractNumId w:val="15"/>
  </w:num>
  <w:num w:numId="15" w16cid:durableId="1353143657">
    <w:abstractNumId w:val="7"/>
  </w:num>
  <w:num w:numId="16" w16cid:durableId="2089646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zMLIwMzS1MDE0NTZU0lEKTi0uzszPAykwrwUAgyhOaCwAAAA="/>
  </w:docVars>
  <w:rsids>
    <w:rsidRoot w:val="00E169A5"/>
    <w:rsid w:val="00001A2A"/>
    <w:rsid w:val="00001B41"/>
    <w:rsid w:val="00002C19"/>
    <w:rsid w:val="00004242"/>
    <w:rsid w:val="00005968"/>
    <w:rsid w:val="00012CDB"/>
    <w:rsid w:val="000145B3"/>
    <w:rsid w:val="000178FD"/>
    <w:rsid w:val="0002088E"/>
    <w:rsid w:val="00020AAB"/>
    <w:rsid w:val="000214E7"/>
    <w:rsid w:val="00021F7C"/>
    <w:rsid w:val="00025A93"/>
    <w:rsid w:val="0003208D"/>
    <w:rsid w:val="00032D29"/>
    <w:rsid w:val="000334A1"/>
    <w:rsid w:val="00034474"/>
    <w:rsid w:val="0003462E"/>
    <w:rsid w:val="00034EA7"/>
    <w:rsid w:val="00042584"/>
    <w:rsid w:val="000447F1"/>
    <w:rsid w:val="00045BB1"/>
    <w:rsid w:val="00046564"/>
    <w:rsid w:val="000527A7"/>
    <w:rsid w:val="00052B81"/>
    <w:rsid w:val="00054682"/>
    <w:rsid w:val="00061E97"/>
    <w:rsid w:val="00062487"/>
    <w:rsid w:val="00064674"/>
    <w:rsid w:val="000651C1"/>
    <w:rsid w:val="000652F9"/>
    <w:rsid w:val="00065CA1"/>
    <w:rsid w:val="00070C98"/>
    <w:rsid w:val="00070EC2"/>
    <w:rsid w:val="00071EFB"/>
    <w:rsid w:val="0007270F"/>
    <w:rsid w:val="000732B7"/>
    <w:rsid w:val="0007454C"/>
    <w:rsid w:val="00085A2A"/>
    <w:rsid w:val="0009242F"/>
    <w:rsid w:val="00094BF7"/>
    <w:rsid w:val="000969E1"/>
    <w:rsid w:val="00097C4A"/>
    <w:rsid w:val="000B2F49"/>
    <w:rsid w:val="000C0238"/>
    <w:rsid w:val="000C1320"/>
    <w:rsid w:val="000C30A2"/>
    <w:rsid w:val="000C4498"/>
    <w:rsid w:val="000C4F2E"/>
    <w:rsid w:val="000C5C4B"/>
    <w:rsid w:val="000C63CF"/>
    <w:rsid w:val="000D280D"/>
    <w:rsid w:val="000E0031"/>
    <w:rsid w:val="000E0413"/>
    <w:rsid w:val="000E333F"/>
    <w:rsid w:val="000E7CD3"/>
    <w:rsid w:val="000E7E33"/>
    <w:rsid w:val="000F03F1"/>
    <w:rsid w:val="000F3A2C"/>
    <w:rsid w:val="000F6C89"/>
    <w:rsid w:val="00100518"/>
    <w:rsid w:val="00101D16"/>
    <w:rsid w:val="00104348"/>
    <w:rsid w:val="00104EB7"/>
    <w:rsid w:val="00106490"/>
    <w:rsid w:val="00114C2E"/>
    <w:rsid w:val="00115690"/>
    <w:rsid w:val="00122BBD"/>
    <w:rsid w:val="0012376F"/>
    <w:rsid w:val="00130031"/>
    <w:rsid w:val="00130B2D"/>
    <w:rsid w:val="00131FFA"/>
    <w:rsid w:val="001332E7"/>
    <w:rsid w:val="00133732"/>
    <w:rsid w:val="00135A48"/>
    <w:rsid w:val="00136541"/>
    <w:rsid w:val="00140219"/>
    <w:rsid w:val="0014624F"/>
    <w:rsid w:val="00155013"/>
    <w:rsid w:val="00155250"/>
    <w:rsid w:val="001570AC"/>
    <w:rsid w:val="00163245"/>
    <w:rsid w:val="001678D1"/>
    <w:rsid w:val="001705A6"/>
    <w:rsid w:val="00170BC9"/>
    <w:rsid w:val="00171D32"/>
    <w:rsid w:val="00177C62"/>
    <w:rsid w:val="00180C30"/>
    <w:rsid w:val="00180C96"/>
    <w:rsid w:val="00181266"/>
    <w:rsid w:val="001812E6"/>
    <w:rsid w:val="0018318D"/>
    <w:rsid w:val="001854A5"/>
    <w:rsid w:val="001864D4"/>
    <w:rsid w:val="001870E8"/>
    <w:rsid w:val="001964DD"/>
    <w:rsid w:val="00197863"/>
    <w:rsid w:val="001A46A1"/>
    <w:rsid w:val="001B31F9"/>
    <w:rsid w:val="001B4306"/>
    <w:rsid w:val="001B610C"/>
    <w:rsid w:val="001B7A62"/>
    <w:rsid w:val="001C1652"/>
    <w:rsid w:val="001C3CFE"/>
    <w:rsid w:val="001C4E75"/>
    <w:rsid w:val="001C51AF"/>
    <w:rsid w:val="001C67E8"/>
    <w:rsid w:val="001C7E6D"/>
    <w:rsid w:val="001D1708"/>
    <w:rsid w:val="001D2386"/>
    <w:rsid w:val="001D40C7"/>
    <w:rsid w:val="001E0DE1"/>
    <w:rsid w:val="001E356B"/>
    <w:rsid w:val="001E5350"/>
    <w:rsid w:val="001F203E"/>
    <w:rsid w:val="00200F73"/>
    <w:rsid w:val="00206B15"/>
    <w:rsid w:val="00206B45"/>
    <w:rsid w:val="0021096A"/>
    <w:rsid w:val="00213A88"/>
    <w:rsid w:val="00220EB7"/>
    <w:rsid w:val="002236AB"/>
    <w:rsid w:val="00235900"/>
    <w:rsid w:val="00235D78"/>
    <w:rsid w:val="0023601E"/>
    <w:rsid w:val="00240217"/>
    <w:rsid w:val="00241CE9"/>
    <w:rsid w:val="0024217D"/>
    <w:rsid w:val="002449E3"/>
    <w:rsid w:val="002514D9"/>
    <w:rsid w:val="002522DE"/>
    <w:rsid w:val="00253DDB"/>
    <w:rsid w:val="002548BC"/>
    <w:rsid w:val="00256FA4"/>
    <w:rsid w:val="002612AB"/>
    <w:rsid w:val="00262D83"/>
    <w:rsid w:val="002647FC"/>
    <w:rsid w:val="002653CF"/>
    <w:rsid w:val="00266609"/>
    <w:rsid w:val="00276F3C"/>
    <w:rsid w:val="002772B5"/>
    <w:rsid w:val="00277360"/>
    <w:rsid w:val="002874FE"/>
    <w:rsid w:val="00290511"/>
    <w:rsid w:val="00290DA0"/>
    <w:rsid w:val="002914BA"/>
    <w:rsid w:val="00291E2C"/>
    <w:rsid w:val="002977A3"/>
    <w:rsid w:val="002A5AB5"/>
    <w:rsid w:val="002B7273"/>
    <w:rsid w:val="002C066F"/>
    <w:rsid w:val="002C6516"/>
    <w:rsid w:val="002D272C"/>
    <w:rsid w:val="002D65D7"/>
    <w:rsid w:val="002D7614"/>
    <w:rsid w:val="002E2618"/>
    <w:rsid w:val="002E2C0D"/>
    <w:rsid w:val="002E353F"/>
    <w:rsid w:val="002F1D2E"/>
    <w:rsid w:val="002F433D"/>
    <w:rsid w:val="002F77C8"/>
    <w:rsid w:val="00301337"/>
    <w:rsid w:val="00302B7C"/>
    <w:rsid w:val="00303260"/>
    <w:rsid w:val="003101CE"/>
    <w:rsid w:val="00310D74"/>
    <w:rsid w:val="00322228"/>
    <w:rsid w:val="003240D7"/>
    <w:rsid w:val="00324F8F"/>
    <w:rsid w:val="00332DD5"/>
    <w:rsid w:val="00337DCA"/>
    <w:rsid w:val="00340AD3"/>
    <w:rsid w:val="003542F6"/>
    <w:rsid w:val="003566AF"/>
    <w:rsid w:val="0035731D"/>
    <w:rsid w:val="00362174"/>
    <w:rsid w:val="00363A63"/>
    <w:rsid w:val="00367A24"/>
    <w:rsid w:val="00373472"/>
    <w:rsid w:val="00374C3F"/>
    <w:rsid w:val="00374D34"/>
    <w:rsid w:val="00375809"/>
    <w:rsid w:val="0038078D"/>
    <w:rsid w:val="00384FA8"/>
    <w:rsid w:val="003856B0"/>
    <w:rsid w:val="003918CB"/>
    <w:rsid w:val="0039198F"/>
    <w:rsid w:val="003B1265"/>
    <w:rsid w:val="003B463E"/>
    <w:rsid w:val="003B64A0"/>
    <w:rsid w:val="003C4DC1"/>
    <w:rsid w:val="003C55B6"/>
    <w:rsid w:val="003C5D73"/>
    <w:rsid w:val="003D0AC0"/>
    <w:rsid w:val="003D429A"/>
    <w:rsid w:val="003D5E24"/>
    <w:rsid w:val="003E0EB7"/>
    <w:rsid w:val="003E19BB"/>
    <w:rsid w:val="003E24CA"/>
    <w:rsid w:val="003E3385"/>
    <w:rsid w:val="003E6D77"/>
    <w:rsid w:val="003E7D1E"/>
    <w:rsid w:val="003F37BB"/>
    <w:rsid w:val="003F4ABB"/>
    <w:rsid w:val="003F4EA1"/>
    <w:rsid w:val="003F5078"/>
    <w:rsid w:val="003F51AB"/>
    <w:rsid w:val="003F6508"/>
    <w:rsid w:val="004005BE"/>
    <w:rsid w:val="00403373"/>
    <w:rsid w:val="004040BF"/>
    <w:rsid w:val="0041063A"/>
    <w:rsid w:val="00411513"/>
    <w:rsid w:val="00412AA5"/>
    <w:rsid w:val="00421431"/>
    <w:rsid w:val="00421656"/>
    <w:rsid w:val="00422FC3"/>
    <w:rsid w:val="004275A5"/>
    <w:rsid w:val="00432FA2"/>
    <w:rsid w:val="004362A9"/>
    <w:rsid w:val="00437A7D"/>
    <w:rsid w:val="00450544"/>
    <w:rsid w:val="0045657C"/>
    <w:rsid w:val="00457D92"/>
    <w:rsid w:val="00471300"/>
    <w:rsid w:val="0047441F"/>
    <w:rsid w:val="0048171B"/>
    <w:rsid w:val="00484283"/>
    <w:rsid w:val="00484670"/>
    <w:rsid w:val="00487411"/>
    <w:rsid w:val="0049023B"/>
    <w:rsid w:val="00492DD7"/>
    <w:rsid w:val="004969B8"/>
    <w:rsid w:val="004A1302"/>
    <w:rsid w:val="004B2539"/>
    <w:rsid w:val="004B3417"/>
    <w:rsid w:val="004B37F5"/>
    <w:rsid w:val="004B5EF1"/>
    <w:rsid w:val="004C2D4D"/>
    <w:rsid w:val="004C520D"/>
    <w:rsid w:val="004D6575"/>
    <w:rsid w:val="004D69F9"/>
    <w:rsid w:val="004E268E"/>
    <w:rsid w:val="004F66DD"/>
    <w:rsid w:val="0050064A"/>
    <w:rsid w:val="00501745"/>
    <w:rsid w:val="005040C3"/>
    <w:rsid w:val="00514373"/>
    <w:rsid w:val="005145BF"/>
    <w:rsid w:val="00516BC4"/>
    <w:rsid w:val="00517E85"/>
    <w:rsid w:val="0052059C"/>
    <w:rsid w:val="00522389"/>
    <w:rsid w:val="0052650A"/>
    <w:rsid w:val="00537444"/>
    <w:rsid w:val="00543962"/>
    <w:rsid w:val="005454A8"/>
    <w:rsid w:val="00545A27"/>
    <w:rsid w:val="0055028E"/>
    <w:rsid w:val="0055325B"/>
    <w:rsid w:val="00561C2D"/>
    <w:rsid w:val="00562A34"/>
    <w:rsid w:val="005638AD"/>
    <w:rsid w:val="00565D11"/>
    <w:rsid w:val="00572DE3"/>
    <w:rsid w:val="00575BE2"/>
    <w:rsid w:val="00577C2B"/>
    <w:rsid w:val="00580C25"/>
    <w:rsid w:val="00581466"/>
    <w:rsid w:val="00585AF7"/>
    <w:rsid w:val="005B21B1"/>
    <w:rsid w:val="005B2DD4"/>
    <w:rsid w:val="005B322E"/>
    <w:rsid w:val="005B721B"/>
    <w:rsid w:val="005C1B6D"/>
    <w:rsid w:val="005C62DD"/>
    <w:rsid w:val="005D5EB3"/>
    <w:rsid w:val="005D63FA"/>
    <w:rsid w:val="005D6AC7"/>
    <w:rsid w:val="005E481E"/>
    <w:rsid w:val="005E54BD"/>
    <w:rsid w:val="005E5A96"/>
    <w:rsid w:val="005E5E99"/>
    <w:rsid w:val="005E769D"/>
    <w:rsid w:val="005F07B6"/>
    <w:rsid w:val="005F5E68"/>
    <w:rsid w:val="00602340"/>
    <w:rsid w:val="00606F95"/>
    <w:rsid w:val="00607991"/>
    <w:rsid w:val="0060799B"/>
    <w:rsid w:val="006144EC"/>
    <w:rsid w:val="00614B29"/>
    <w:rsid w:val="00616770"/>
    <w:rsid w:val="0062166D"/>
    <w:rsid w:val="00621BDD"/>
    <w:rsid w:val="0063157A"/>
    <w:rsid w:val="006337BC"/>
    <w:rsid w:val="00635094"/>
    <w:rsid w:val="00637C3D"/>
    <w:rsid w:val="0064060C"/>
    <w:rsid w:val="006435A7"/>
    <w:rsid w:val="00647EF5"/>
    <w:rsid w:val="0065265C"/>
    <w:rsid w:val="00653B71"/>
    <w:rsid w:val="00664B93"/>
    <w:rsid w:val="006903A9"/>
    <w:rsid w:val="00694503"/>
    <w:rsid w:val="00696492"/>
    <w:rsid w:val="006A07CA"/>
    <w:rsid w:val="006A2AA0"/>
    <w:rsid w:val="006A5147"/>
    <w:rsid w:val="006A5277"/>
    <w:rsid w:val="006B56DC"/>
    <w:rsid w:val="006B6988"/>
    <w:rsid w:val="006C28DF"/>
    <w:rsid w:val="006C5C24"/>
    <w:rsid w:val="006C5E8F"/>
    <w:rsid w:val="006D077D"/>
    <w:rsid w:val="006D1C67"/>
    <w:rsid w:val="006D227D"/>
    <w:rsid w:val="006D277D"/>
    <w:rsid w:val="006D27C7"/>
    <w:rsid w:val="006D2EC7"/>
    <w:rsid w:val="006D3B46"/>
    <w:rsid w:val="006D7F69"/>
    <w:rsid w:val="006E4A52"/>
    <w:rsid w:val="006E5ADA"/>
    <w:rsid w:val="006F14E8"/>
    <w:rsid w:val="006F441C"/>
    <w:rsid w:val="006F506D"/>
    <w:rsid w:val="00700C9B"/>
    <w:rsid w:val="00703E9A"/>
    <w:rsid w:val="007066EF"/>
    <w:rsid w:val="0070688D"/>
    <w:rsid w:val="007068C1"/>
    <w:rsid w:val="00707D86"/>
    <w:rsid w:val="007209D2"/>
    <w:rsid w:val="00723C6B"/>
    <w:rsid w:val="007308A6"/>
    <w:rsid w:val="007333B0"/>
    <w:rsid w:val="007403B2"/>
    <w:rsid w:val="00746F73"/>
    <w:rsid w:val="00751E17"/>
    <w:rsid w:val="0075345F"/>
    <w:rsid w:val="00753CE0"/>
    <w:rsid w:val="00755953"/>
    <w:rsid w:val="0075658C"/>
    <w:rsid w:val="00761AE1"/>
    <w:rsid w:val="00763769"/>
    <w:rsid w:val="0077153B"/>
    <w:rsid w:val="00774C96"/>
    <w:rsid w:val="007754DA"/>
    <w:rsid w:val="00775CAB"/>
    <w:rsid w:val="007779F2"/>
    <w:rsid w:val="00777CF7"/>
    <w:rsid w:val="007807B3"/>
    <w:rsid w:val="007842FC"/>
    <w:rsid w:val="00785C21"/>
    <w:rsid w:val="0079097C"/>
    <w:rsid w:val="00791F4A"/>
    <w:rsid w:val="00793642"/>
    <w:rsid w:val="00795F08"/>
    <w:rsid w:val="007A25B2"/>
    <w:rsid w:val="007A27D5"/>
    <w:rsid w:val="007A607F"/>
    <w:rsid w:val="007A6D13"/>
    <w:rsid w:val="007B071D"/>
    <w:rsid w:val="007B0F63"/>
    <w:rsid w:val="007B1EDD"/>
    <w:rsid w:val="007B2E05"/>
    <w:rsid w:val="007C11A3"/>
    <w:rsid w:val="007C18FD"/>
    <w:rsid w:val="007C581F"/>
    <w:rsid w:val="007C5DB3"/>
    <w:rsid w:val="007D356D"/>
    <w:rsid w:val="007D5221"/>
    <w:rsid w:val="007D65DD"/>
    <w:rsid w:val="007D6A5B"/>
    <w:rsid w:val="007D76FF"/>
    <w:rsid w:val="007E0520"/>
    <w:rsid w:val="007E3B39"/>
    <w:rsid w:val="007E3BBB"/>
    <w:rsid w:val="007E568E"/>
    <w:rsid w:val="007E5D7E"/>
    <w:rsid w:val="007E648B"/>
    <w:rsid w:val="007E7506"/>
    <w:rsid w:val="007F5760"/>
    <w:rsid w:val="007F5DDB"/>
    <w:rsid w:val="007F6910"/>
    <w:rsid w:val="0080035F"/>
    <w:rsid w:val="00800FDE"/>
    <w:rsid w:val="00801194"/>
    <w:rsid w:val="00802538"/>
    <w:rsid w:val="00812027"/>
    <w:rsid w:val="008137C4"/>
    <w:rsid w:val="00814047"/>
    <w:rsid w:val="0081412D"/>
    <w:rsid w:val="0082054B"/>
    <w:rsid w:val="00823893"/>
    <w:rsid w:val="008257C0"/>
    <w:rsid w:val="00827B06"/>
    <w:rsid w:val="00827B63"/>
    <w:rsid w:val="00831A24"/>
    <w:rsid w:val="00837581"/>
    <w:rsid w:val="00842501"/>
    <w:rsid w:val="0085264D"/>
    <w:rsid w:val="00852718"/>
    <w:rsid w:val="0085558F"/>
    <w:rsid w:val="00857006"/>
    <w:rsid w:val="00857975"/>
    <w:rsid w:val="00857FAE"/>
    <w:rsid w:val="00860D5A"/>
    <w:rsid w:val="00862A1D"/>
    <w:rsid w:val="00866A38"/>
    <w:rsid w:val="00867BA3"/>
    <w:rsid w:val="00885813"/>
    <w:rsid w:val="0088687D"/>
    <w:rsid w:val="0088712F"/>
    <w:rsid w:val="00891433"/>
    <w:rsid w:val="00895D47"/>
    <w:rsid w:val="008A0336"/>
    <w:rsid w:val="008A102C"/>
    <w:rsid w:val="008A1B13"/>
    <w:rsid w:val="008A53E8"/>
    <w:rsid w:val="008A6B15"/>
    <w:rsid w:val="008B16A9"/>
    <w:rsid w:val="008B1BDB"/>
    <w:rsid w:val="008B5A67"/>
    <w:rsid w:val="008B5C23"/>
    <w:rsid w:val="008B7253"/>
    <w:rsid w:val="008C11B4"/>
    <w:rsid w:val="008D1DCB"/>
    <w:rsid w:val="008D2136"/>
    <w:rsid w:val="008D571D"/>
    <w:rsid w:val="008E0723"/>
    <w:rsid w:val="008E138E"/>
    <w:rsid w:val="008E1BA3"/>
    <w:rsid w:val="008E211D"/>
    <w:rsid w:val="008E5820"/>
    <w:rsid w:val="008F2636"/>
    <w:rsid w:val="008F7ADA"/>
    <w:rsid w:val="00903BAD"/>
    <w:rsid w:val="0090718F"/>
    <w:rsid w:val="009105F5"/>
    <w:rsid w:val="009115B6"/>
    <w:rsid w:val="0091263C"/>
    <w:rsid w:val="0091378C"/>
    <w:rsid w:val="00914BD8"/>
    <w:rsid w:val="0091590C"/>
    <w:rsid w:val="00923878"/>
    <w:rsid w:val="00924ACD"/>
    <w:rsid w:val="009266CA"/>
    <w:rsid w:val="0093007D"/>
    <w:rsid w:val="0093176A"/>
    <w:rsid w:val="00933B3C"/>
    <w:rsid w:val="00934345"/>
    <w:rsid w:val="00934F70"/>
    <w:rsid w:val="009369E6"/>
    <w:rsid w:val="009400B0"/>
    <w:rsid w:val="00940F16"/>
    <w:rsid w:val="009428CE"/>
    <w:rsid w:val="0094581E"/>
    <w:rsid w:val="00945EBA"/>
    <w:rsid w:val="00946AFB"/>
    <w:rsid w:val="009474B4"/>
    <w:rsid w:val="009501C0"/>
    <w:rsid w:val="00950810"/>
    <w:rsid w:val="00950CE3"/>
    <w:rsid w:val="0096092C"/>
    <w:rsid w:val="0096595D"/>
    <w:rsid w:val="00970F51"/>
    <w:rsid w:val="00972344"/>
    <w:rsid w:val="00992410"/>
    <w:rsid w:val="00993884"/>
    <w:rsid w:val="009942FA"/>
    <w:rsid w:val="00997F2B"/>
    <w:rsid w:val="009A1D1A"/>
    <w:rsid w:val="009A44BA"/>
    <w:rsid w:val="009A6904"/>
    <w:rsid w:val="009B0C97"/>
    <w:rsid w:val="009B3F60"/>
    <w:rsid w:val="009B59A8"/>
    <w:rsid w:val="009B7CDC"/>
    <w:rsid w:val="009C2AE0"/>
    <w:rsid w:val="009C5CFA"/>
    <w:rsid w:val="009C6C39"/>
    <w:rsid w:val="009D40EA"/>
    <w:rsid w:val="009E4A8C"/>
    <w:rsid w:val="009E56DF"/>
    <w:rsid w:val="00A02CEC"/>
    <w:rsid w:val="00A1267A"/>
    <w:rsid w:val="00A13CB0"/>
    <w:rsid w:val="00A163CB"/>
    <w:rsid w:val="00A217B9"/>
    <w:rsid w:val="00A21F25"/>
    <w:rsid w:val="00A22780"/>
    <w:rsid w:val="00A304E7"/>
    <w:rsid w:val="00A3153A"/>
    <w:rsid w:val="00A31A05"/>
    <w:rsid w:val="00A37CFA"/>
    <w:rsid w:val="00A5308A"/>
    <w:rsid w:val="00A559CC"/>
    <w:rsid w:val="00A57BB6"/>
    <w:rsid w:val="00A57DA9"/>
    <w:rsid w:val="00A61CE0"/>
    <w:rsid w:val="00A633F9"/>
    <w:rsid w:val="00A66C16"/>
    <w:rsid w:val="00A67B19"/>
    <w:rsid w:val="00A70164"/>
    <w:rsid w:val="00A70ED6"/>
    <w:rsid w:val="00A7253C"/>
    <w:rsid w:val="00A73A3E"/>
    <w:rsid w:val="00A81442"/>
    <w:rsid w:val="00A9196D"/>
    <w:rsid w:val="00A91B7D"/>
    <w:rsid w:val="00A95421"/>
    <w:rsid w:val="00A9593F"/>
    <w:rsid w:val="00A97F7C"/>
    <w:rsid w:val="00AA500D"/>
    <w:rsid w:val="00AB0E03"/>
    <w:rsid w:val="00AB40C6"/>
    <w:rsid w:val="00AB42B9"/>
    <w:rsid w:val="00AC3403"/>
    <w:rsid w:val="00AC5362"/>
    <w:rsid w:val="00AC5572"/>
    <w:rsid w:val="00AC653D"/>
    <w:rsid w:val="00AC6ED5"/>
    <w:rsid w:val="00AC7A19"/>
    <w:rsid w:val="00AE424A"/>
    <w:rsid w:val="00AE5562"/>
    <w:rsid w:val="00AE6857"/>
    <w:rsid w:val="00AE786F"/>
    <w:rsid w:val="00B00027"/>
    <w:rsid w:val="00B00F76"/>
    <w:rsid w:val="00B03EAE"/>
    <w:rsid w:val="00B05427"/>
    <w:rsid w:val="00B05874"/>
    <w:rsid w:val="00B06CA8"/>
    <w:rsid w:val="00B14D4F"/>
    <w:rsid w:val="00B22B6E"/>
    <w:rsid w:val="00B22D74"/>
    <w:rsid w:val="00B23929"/>
    <w:rsid w:val="00B258ED"/>
    <w:rsid w:val="00B26DA9"/>
    <w:rsid w:val="00B306F5"/>
    <w:rsid w:val="00B324C5"/>
    <w:rsid w:val="00B33205"/>
    <w:rsid w:val="00B34423"/>
    <w:rsid w:val="00B37CD9"/>
    <w:rsid w:val="00B407B6"/>
    <w:rsid w:val="00B41939"/>
    <w:rsid w:val="00B43289"/>
    <w:rsid w:val="00B52E80"/>
    <w:rsid w:val="00B57890"/>
    <w:rsid w:val="00B622CD"/>
    <w:rsid w:val="00B626E2"/>
    <w:rsid w:val="00B644B5"/>
    <w:rsid w:val="00B64AD8"/>
    <w:rsid w:val="00B64B60"/>
    <w:rsid w:val="00B73AF2"/>
    <w:rsid w:val="00B73C35"/>
    <w:rsid w:val="00B746FA"/>
    <w:rsid w:val="00B74B97"/>
    <w:rsid w:val="00B81967"/>
    <w:rsid w:val="00B821DA"/>
    <w:rsid w:val="00B834B3"/>
    <w:rsid w:val="00B837FC"/>
    <w:rsid w:val="00B849D3"/>
    <w:rsid w:val="00B85DFA"/>
    <w:rsid w:val="00B85FD0"/>
    <w:rsid w:val="00B95E87"/>
    <w:rsid w:val="00B9650F"/>
    <w:rsid w:val="00B97126"/>
    <w:rsid w:val="00B975A1"/>
    <w:rsid w:val="00BA3E64"/>
    <w:rsid w:val="00BB0882"/>
    <w:rsid w:val="00BB269A"/>
    <w:rsid w:val="00BB494D"/>
    <w:rsid w:val="00BB686C"/>
    <w:rsid w:val="00BC2C21"/>
    <w:rsid w:val="00BC35A9"/>
    <w:rsid w:val="00BC552D"/>
    <w:rsid w:val="00BC5E4F"/>
    <w:rsid w:val="00BC7893"/>
    <w:rsid w:val="00BD00DB"/>
    <w:rsid w:val="00BD1832"/>
    <w:rsid w:val="00BD2065"/>
    <w:rsid w:val="00BD3FA4"/>
    <w:rsid w:val="00BD45D9"/>
    <w:rsid w:val="00BD6CCD"/>
    <w:rsid w:val="00BD7C01"/>
    <w:rsid w:val="00BE020D"/>
    <w:rsid w:val="00BE0B2A"/>
    <w:rsid w:val="00BE19DC"/>
    <w:rsid w:val="00BE1C99"/>
    <w:rsid w:val="00BE235A"/>
    <w:rsid w:val="00BE5848"/>
    <w:rsid w:val="00BF25DD"/>
    <w:rsid w:val="00C000A0"/>
    <w:rsid w:val="00C00D97"/>
    <w:rsid w:val="00C01512"/>
    <w:rsid w:val="00C03613"/>
    <w:rsid w:val="00C067AD"/>
    <w:rsid w:val="00C13F1C"/>
    <w:rsid w:val="00C143E2"/>
    <w:rsid w:val="00C1556B"/>
    <w:rsid w:val="00C32034"/>
    <w:rsid w:val="00C3260A"/>
    <w:rsid w:val="00C35FF6"/>
    <w:rsid w:val="00C40706"/>
    <w:rsid w:val="00C4528D"/>
    <w:rsid w:val="00C47794"/>
    <w:rsid w:val="00C52240"/>
    <w:rsid w:val="00C532B3"/>
    <w:rsid w:val="00C609CB"/>
    <w:rsid w:val="00C61155"/>
    <w:rsid w:val="00C61590"/>
    <w:rsid w:val="00C61C04"/>
    <w:rsid w:val="00C64F1C"/>
    <w:rsid w:val="00C67239"/>
    <w:rsid w:val="00C763FD"/>
    <w:rsid w:val="00C776BA"/>
    <w:rsid w:val="00C87602"/>
    <w:rsid w:val="00C90809"/>
    <w:rsid w:val="00C94CEF"/>
    <w:rsid w:val="00C950DD"/>
    <w:rsid w:val="00C978F0"/>
    <w:rsid w:val="00CA1A12"/>
    <w:rsid w:val="00CA3A58"/>
    <w:rsid w:val="00CB2DD2"/>
    <w:rsid w:val="00CB6894"/>
    <w:rsid w:val="00CB6A1E"/>
    <w:rsid w:val="00CC3C79"/>
    <w:rsid w:val="00CC50C9"/>
    <w:rsid w:val="00CC58F1"/>
    <w:rsid w:val="00CD2CDE"/>
    <w:rsid w:val="00CD414B"/>
    <w:rsid w:val="00CD4284"/>
    <w:rsid w:val="00CD431D"/>
    <w:rsid w:val="00CE06FD"/>
    <w:rsid w:val="00CE18E2"/>
    <w:rsid w:val="00CE1910"/>
    <w:rsid w:val="00CE3157"/>
    <w:rsid w:val="00CE629B"/>
    <w:rsid w:val="00CE6D9B"/>
    <w:rsid w:val="00D035D5"/>
    <w:rsid w:val="00D044E2"/>
    <w:rsid w:val="00D0589F"/>
    <w:rsid w:val="00D058E4"/>
    <w:rsid w:val="00D13A92"/>
    <w:rsid w:val="00D149A8"/>
    <w:rsid w:val="00D161F6"/>
    <w:rsid w:val="00D170D7"/>
    <w:rsid w:val="00D23B6B"/>
    <w:rsid w:val="00D25361"/>
    <w:rsid w:val="00D25DF5"/>
    <w:rsid w:val="00D269DC"/>
    <w:rsid w:val="00D30F64"/>
    <w:rsid w:val="00D31D6C"/>
    <w:rsid w:val="00D3412C"/>
    <w:rsid w:val="00D35557"/>
    <w:rsid w:val="00D425E3"/>
    <w:rsid w:val="00D47BC8"/>
    <w:rsid w:val="00D47DA1"/>
    <w:rsid w:val="00D56779"/>
    <w:rsid w:val="00D72880"/>
    <w:rsid w:val="00D73821"/>
    <w:rsid w:val="00D760D1"/>
    <w:rsid w:val="00D7637F"/>
    <w:rsid w:val="00D763C0"/>
    <w:rsid w:val="00D827BE"/>
    <w:rsid w:val="00D829CA"/>
    <w:rsid w:val="00D871B3"/>
    <w:rsid w:val="00D901AF"/>
    <w:rsid w:val="00D9420D"/>
    <w:rsid w:val="00D9584E"/>
    <w:rsid w:val="00D963D8"/>
    <w:rsid w:val="00DA02BF"/>
    <w:rsid w:val="00DA32F6"/>
    <w:rsid w:val="00DB0CC6"/>
    <w:rsid w:val="00DB3A44"/>
    <w:rsid w:val="00DB3D23"/>
    <w:rsid w:val="00DB7AAA"/>
    <w:rsid w:val="00DC029C"/>
    <w:rsid w:val="00DC12EF"/>
    <w:rsid w:val="00DC474F"/>
    <w:rsid w:val="00DC53C2"/>
    <w:rsid w:val="00DC608D"/>
    <w:rsid w:val="00DD475D"/>
    <w:rsid w:val="00DD6BE0"/>
    <w:rsid w:val="00DE0E95"/>
    <w:rsid w:val="00DE2962"/>
    <w:rsid w:val="00DE4636"/>
    <w:rsid w:val="00DF10CA"/>
    <w:rsid w:val="00DF2012"/>
    <w:rsid w:val="00DF28F6"/>
    <w:rsid w:val="00DF4DFF"/>
    <w:rsid w:val="00DF6265"/>
    <w:rsid w:val="00DF63A4"/>
    <w:rsid w:val="00E025DE"/>
    <w:rsid w:val="00E04B08"/>
    <w:rsid w:val="00E06474"/>
    <w:rsid w:val="00E0678F"/>
    <w:rsid w:val="00E1654C"/>
    <w:rsid w:val="00E169A5"/>
    <w:rsid w:val="00E16A0E"/>
    <w:rsid w:val="00E25848"/>
    <w:rsid w:val="00E30D74"/>
    <w:rsid w:val="00E31941"/>
    <w:rsid w:val="00E3584A"/>
    <w:rsid w:val="00E3725D"/>
    <w:rsid w:val="00E4034C"/>
    <w:rsid w:val="00E51F5A"/>
    <w:rsid w:val="00E552E0"/>
    <w:rsid w:val="00E55EF8"/>
    <w:rsid w:val="00E63505"/>
    <w:rsid w:val="00E65659"/>
    <w:rsid w:val="00E65AB7"/>
    <w:rsid w:val="00E70D45"/>
    <w:rsid w:val="00E72086"/>
    <w:rsid w:val="00E73B08"/>
    <w:rsid w:val="00E74AAC"/>
    <w:rsid w:val="00E7767F"/>
    <w:rsid w:val="00E83D8D"/>
    <w:rsid w:val="00E84CCB"/>
    <w:rsid w:val="00E84E97"/>
    <w:rsid w:val="00E85C16"/>
    <w:rsid w:val="00E90FE1"/>
    <w:rsid w:val="00E91F15"/>
    <w:rsid w:val="00E93A3C"/>
    <w:rsid w:val="00E94EEA"/>
    <w:rsid w:val="00E95B65"/>
    <w:rsid w:val="00E95DF5"/>
    <w:rsid w:val="00EA1EF2"/>
    <w:rsid w:val="00EA2AE2"/>
    <w:rsid w:val="00EA40CE"/>
    <w:rsid w:val="00EA5796"/>
    <w:rsid w:val="00EA6234"/>
    <w:rsid w:val="00EA6A7E"/>
    <w:rsid w:val="00EA6C6A"/>
    <w:rsid w:val="00EA6F33"/>
    <w:rsid w:val="00EA776C"/>
    <w:rsid w:val="00EB5600"/>
    <w:rsid w:val="00EB615B"/>
    <w:rsid w:val="00EB739F"/>
    <w:rsid w:val="00EC5646"/>
    <w:rsid w:val="00EC6F57"/>
    <w:rsid w:val="00ED132B"/>
    <w:rsid w:val="00ED158C"/>
    <w:rsid w:val="00ED1E70"/>
    <w:rsid w:val="00ED489A"/>
    <w:rsid w:val="00EE1AB3"/>
    <w:rsid w:val="00EE253A"/>
    <w:rsid w:val="00EE3649"/>
    <w:rsid w:val="00EE677D"/>
    <w:rsid w:val="00EE7C50"/>
    <w:rsid w:val="00EF3C6B"/>
    <w:rsid w:val="00EF5B3A"/>
    <w:rsid w:val="00F01318"/>
    <w:rsid w:val="00F05B59"/>
    <w:rsid w:val="00F1476F"/>
    <w:rsid w:val="00F14B00"/>
    <w:rsid w:val="00F162E1"/>
    <w:rsid w:val="00F219D3"/>
    <w:rsid w:val="00F313A9"/>
    <w:rsid w:val="00F35851"/>
    <w:rsid w:val="00F40599"/>
    <w:rsid w:val="00F42104"/>
    <w:rsid w:val="00F42939"/>
    <w:rsid w:val="00F456C4"/>
    <w:rsid w:val="00F47EC8"/>
    <w:rsid w:val="00F54A92"/>
    <w:rsid w:val="00F563F6"/>
    <w:rsid w:val="00F564A6"/>
    <w:rsid w:val="00F61B42"/>
    <w:rsid w:val="00F64C43"/>
    <w:rsid w:val="00F66CB2"/>
    <w:rsid w:val="00F7096C"/>
    <w:rsid w:val="00F74F72"/>
    <w:rsid w:val="00F84D35"/>
    <w:rsid w:val="00F8547D"/>
    <w:rsid w:val="00F90AF7"/>
    <w:rsid w:val="00F91F12"/>
    <w:rsid w:val="00F9314A"/>
    <w:rsid w:val="00F94553"/>
    <w:rsid w:val="00F95660"/>
    <w:rsid w:val="00F96DF5"/>
    <w:rsid w:val="00F9782C"/>
    <w:rsid w:val="00FA240E"/>
    <w:rsid w:val="00FA27C4"/>
    <w:rsid w:val="00FA4BAE"/>
    <w:rsid w:val="00FA5BD4"/>
    <w:rsid w:val="00FA68AA"/>
    <w:rsid w:val="00FB012B"/>
    <w:rsid w:val="00FB0178"/>
    <w:rsid w:val="00FB1BDB"/>
    <w:rsid w:val="00FB2693"/>
    <w:rsid w:val="00FB50B6"/>
    <w:rsid w:val="00FB618F"/>
    <w:rsid w:val="00FB7D33"/>
    <w:rsid w:val="00FC3DCE"/>
    <w:rsid w:val="00FC5FB8"/>
    <w:rsid w:val="00FC7B0D"/>
    <w:rsid w:val="00FD239F"/>
    <w:rsid w:val="00FD26B5"/>
    <w:rsid w:val="00FE1079"/>
    <w:rsid w:val="00FE733E"/>
    <w:rsid w:val="00FE7E76"/>
    <w:rsid w:val="00FF03C5"/>
    <w:rsid w:val="00FF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D617A"/>
  <w15:docId w15:val="{449E6F47-641D-40C4-B321-4A3B850A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62174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  <w:spacing w:line="280" w:lineRule="atLeast"/>
    </w:pPr>
    <w:rPr>
      <w:color w:val="231F20"/>
      <w:shd w:val="clear" w:color="auto" w:fill="FFFFFF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innercontactCharacter">
    <w:name w:val="div_innercontact Character"/>
    <w:basedOn w:val="divCharacter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splaycell">
    <w:name w:val="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character" w:customStyle="1" w:styleId="educsprtreducsprtr">
    <w:name w:val="educsprtr + educsprtr"/>
    <w:basedOn w:val="DefaultParagraphFont"/>
    <w:rPr>
      <w:vanish/>
    </w:rPr>
  </w:style>
  <w:style w:type="paragraph" w:styleId="BodyText">
    <w:name w:val="Body Text"/>
    <w:basedOn w:val="Normal"/>
    <w:link w:val="BodyTextChar"/>
    <w:uiPriority w:val="1"/>
    <w:qFormat/>
    <w:rsid w:val="008E138E"/>
    <w:pPr>
      <w:widowControl w:val="0"/>
      <w:spacing w:before="61" w:line="240" w:lineRule="auto"/>
      <w:ind w:left="320" w:hanging="216"/>
    </w:pPr>
    <w:rPr>
      <w:rFonts w:ascii="Cambria" w:eastAsia="Cambria" w:hAnsi="Cambria" w:cstheme="minorBidi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138E"/>
    <w:rPr>
      <w:rFonts w:ascii="Cambria" w:eastAsia="Cambria" w:hAnsi="Cambria" w:cstheme="minorBidi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95D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95D4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95D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95D4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F14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0D1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0D1"/>
    <w:rPr>
      <w:sz w:val="18"/>
      <w:szCs w:val="18"/>
    </w:rPr>
  </w:style>
  <w:style w:type="paragraph" w:customStyle="1" w:styleId="Default">
    <w:name w:val="Default"/>
    <w:rsid w:val="00997F2B"/>
    <w:pPr>
      <w:widowControl w:val="0"/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54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85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:%20boqi.chen@mail.mcgill.ca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0FDDB-188A-4F62-B73E-5DFE6811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48991</TotalTime>
  <Pages>2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Boqi Chen</vt:lpstr>
    </vt:vector>
  </TitlesOfParts>
  <Company>Microsoft</Company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Boqi Chen</dc:title>
  <dc:subject/>
  <dc:creator/>
  <cp:keywords/>
  <dc:description/>
  <cp:lastModifiedBy>Percy Chen</cp:lastModifiedBy>
  <cp:revision>569</cp:revision>
  <cp:lastPrinted>2025-05-08T04:40:00Z</cp:lastPrinted>
  <dcterms:created xsi:type="dcterms:W3CDTF">2019-11-10T00:15:00Z</dcterms:created>
  <dcterms:modified xsi:type="dcterms:W3CDTF">2025-05-08T05:08:00Z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OEoAAB+LCAAAAAAABAAUmcVig0AURT+IBW5LgrvrDncLFvj60m2bNmHmvXvPaVlY4DgaRmiSxTmcpj4kAwkUjMCk8PlAPDUc2hDaNCoWgUMQLpP0U24uwkQad3oPP/nGAy8/CWvq4VkcKaFxGrU6OgF+PlQE22l1GTxwo7KNgmtEj6cBGGYd63SFwvWdbvi3o76DCyQ/asEGezGw7A6uSpFbOUrPc8DuXodlTx6lj0/zTrA7Vxh+FtOqQA5m2ge</vt:lpwstr>
  </property>
  <property fmtid="{D5CDD505-2E9C-101B-9397-08002B2CF9AE}" pid="3" name="x1ye=1">
    <vt:lpwstr>D08LUS5fSu0tDxZHGo/dLldhwUd0w22J3XN7vcnfdPZPz6SGNmp8q2kPzAprysyWctmOOpvBNi3LoGwGMOex+Nq8xjfQIedgNl0lrnR2xq6oq5IJ3sBypUXe7bNEjxsjVfh6w85giQbYDkU7Ulhe1bSwnS32FFwM2U4RbfopgzBoDNw31M4BIKrGT9uG/343m+yj7iatpX2Mgm2e+1D9JyhNEQQJ57R4uBhd0C3z6RtveAzxqC6YB+uQy9Yi7Ex</vt:lpwstr>
  </property>
  <property fmtid="{D5CDD505-2E9C-101B-9397-08002B2CF9AE}" pid="4" name="x1ye=10">
    <vt:lpwstr>O/QyuWSAjl1XSrQEw5y9yp8Dpvuko+/AtANacMed8cd8zHjp9N2q/KuoG0FwuYujypIduEDqMNq481uFUncyJ0Bj1txoA6oa4U/qxUa5Nd4qRq0xdBo+Oc1ZyidySj28kI9oiBv/Qo4izuaqaKFkNfbCao3XB9oqVjkkEOSQ91zKO+zPchecsP2hf22BZ0R+H9ghET9xulIH5by5AfZ3dSXlcOOW3DhVcqVCiK5+uCTMFnC+J6wGIyq1mTK5//F</vt:lpwstr>
  </property>
  <property fmtid="{D5CDD505-2E9C-101B-9397-08002B2CF9AE}" pid="5" name="x1ye=11">
    <vt:lpwstr>hyfxXsZHAw/RrzeVuQYumEJyjiGAFvyyVzNu69c+4p5neQUhY+v9dkSq1jww3HO7ZTHFau+897U2SpnzzlLQ/3CP2bQdcWJhIYo9V0jwGz5TDswO+FT2UcBnoHZ6qu7IT8EwXupoZ+sJeJVRxNsdkm/Rr6+wjSHo0cGMH/reSw6Hkys3GcAHNqhaJVgd7NbXNASzB2isggBvHsqSyDxg4QfO+oD26NX/Gh4M39bmWPfgMFXUNQ0U/5Kp5MAoXLz</vt:lpwstr>
  </property>
  <property fmtid="{D5CDD505-2E9C-101B-9397-08002B2CF9AE}" pid="6" name="x1ye=12">
    <vt:lpwstr>ntji2JltqPAz1j0gAGOpZ3Wgp0VkZjtWVGK+a0m8oTeANKLHFmi9lCzyEpaDVJgr3WsY9LkbYKeWi+UqelY4IBf9tD2FhBJbim4jCAWNhmHWdyvJIjzPJk9vm37DGVvcU0MefFHWm9GFXNRAw/HVbOGhoJdNIkv3N6wA/CE6OW99QSyrj3yEB8GZIEhmlV4i9ABMqc9TwHnZVp0ZdqWLWYEdc7nebdyubh14QVRqZvJjej6gwtNvM5Nk0aFeZ3J</vt:lpwstr>
  </property>
  <property fmtid="{D5CDD505-2E9C-101B-9397-08002B2CF9AE}" pid="7" name="x1ye=13">
    <vt:lpwstr>avFLNQ6MIgGwJcblV++YKbvK2hhVH4HNE2uS7dWr3xaEwYE6j0+hhA2boqLBPHsnNRw1PVLvp4yFgKB/Zr/9hCr+XgMpISgDapknEoS/70QPSSe1zAbk+q/VtbFQXSdyVvmblA9liRrcYjwXIV4Lx7w/Wla8XR0BKHfONoJsXQPVNna2GS1aUUW7n+RRRy2PKtEDXHiosHcrXSoUQ90roJ+BWZOjPqmnPD0CYJKlHLs8b3b2+aO6BdAkTghLbI/</vt:lpwstr>
  </property>
  <property fmtid="{D5CDD505-2E9C-101B-9397-08002B2CF9AE}" pid="8" name="x1ye=14">
    <vt:lpwstr>Op0FkX3Mp1mbduP2PfMS4TscRjjlJS1StnQQ54DtU1fFYRxNUUPTixG7VPygCq7Bx1NHzAKvYp6/cNWKvRF5G3LsPyV6nL/Bdpzd9ZjEuyLfoQ6ZUZxc5qEBIZrc1GsOY79zCKIst1ZPZh5TywkER3sG9CV0xFlKFckfFVXU++GGngb/fO9yjOKE6Q6jtPwM6QxFMuxkueymzArpfHu+Kj4E7aV9vRPddehUinKH7UugLVIg/OwtTBrQ4CQHoAb</vt:lpwstr>
  </property>
  <property fmtid="{D5CDD505-2E9C-101B-9397-08002B2CF9AE}" pid="9" name="x1ye=15">
    <vt:lpwstr>ohF79bIgOinhmqC2IGAWJt+oQ+TkpuYG7ZZFNtqBtXAYPznMu/ofXMIRvwSujW3rLfBmU6ta0O6L3EnbO0DBKof0Ks8SSipOurPueAiPaBHUx1445i7yAys/fK1e5SGH9DDKeTIzSUFBtP9FgtJqK5fG80HgKWnOb3PokSlFM+/WlmWyRhM+m8F9GERJb9wOHEoAIFaod+7ksmgrAS5IKFO0CkQONdG0Y7gQOFUuQlS6OLnsCal5dVEVb1r61HA</vt:lpwstr>
  </property>
  <property fmtid="{D5CDD505-2E9C-101B-9397-08002B2CF9AE}" pid="10" name="x1ye=16">
    <vt:lpwstr>DZOy+8w+vPBjjOFQHiqFBnxJ0WLfRvY+65lVVozlWDP1duMq6Vf/IHFfEiVy7SqZr9fuE+iZ+KJudOd7Mm1HTxIy9XiYqcxQ8vCrZ10jAqGw7ijGPnfOoUgU55kI1IeUCZNnJhTh1+rWlGmBmFBY4lmCaAFUaHTBJW/pPMYKjunY+HJnft++UPLtMQ+lMQ8+3QUuQC47KD/+S3Ncmxg2RXbgENgccRbCU+lbKLuaN+mtDNp2eN7Wo5WixruvY/m</vt:lpwstr>
  </property>
  <property fmtid="{D5CDD505-2E9C-101B-9397-08002B2CF9AE}" pid="11" name="x1ye=17">
    <vt:lpwstr>fuyfATdixj6j2IYeu0/shJP6MhGz3QhHCC+ty26+XTVDejkK5fx+hNTxrQ48NBYD3BTQ8N2gWiDtHiWzSmt9W1bzP4s97zsouC2WlFTqI+QG+wur4WMkQRKDQFh/pHYQf01KBJSLHhunFgf7Y34VkqFpL6fnrvY+uAR6UxiPN7VCxpj8sPLVj7KYhcUkuiOnctXyf2V+pk3KJqtFrOBfao8p9zhLmW7dPG+3wI/+wjrDiiT0+4lTfdRewZah0bD</vt:lpwstr>
  </property>
  <property fmtid="{D5CDD505-2E9C-101B-9397-08002B2CF9AE}" pid="12" name="x1ye=18">
    <vt:lpwstr>CIxNSdBIpperyuB+5PpSx7uGW1APjrr7YeSpYwfdyFS6vYo+wH+kuT+Q50Cg1fRpu8zsO2UbLpbY5YzFYWPRqUb53C+7G53PMAPymK7ghtywof/aRU9WljAHmX+PTG2yj0Cn0zL3pE6gcT+Yinr299WgEOC/nz2wNa2WnBylcK8ZpS8w1UBJqf/YXv0OR/wGdOBWmL/ZWQsHJa9YZpoOhj1cfnCyGJwrGkclPf8ji9ww6u02cik5tPqGt9swUdD</vt:lpwstr>
  </property>
  <property fmtid="{D5CDD505-2E9C-101B-9397-08002B2CF9AE}" pid="13" name="x1ye=19">
    <vt:lpwstr>atDAT+cDewF96mZs+LZJTBlnWOgYXjxgLT9QZ+8Edg4cyjcR2JyS8I85QVBIhK0wQvp+IdU70c9s0Bgeno0gXizEiGwQQhEMsa/Uusq5mVjYjBthMANeB6/dl0VQLT2TUpiaPiXw9/HjI0IizS45b82rw9XgW1IOArySCrKV24eywoH4vbbbQd6Pz55nMHcE26T2q1PQJNoOsGhiAgtP7agRjtToksDHA4zk7+t3jI1FEPDnsx+ia9kUjf8Jir5</vt:lpwstr>
  </property>
  <property fmtid="{D5CDD505-2E9C-101B-9397-08002B2CF9AE}" pid="14" name="x1ye=2">
    <vt:lpwstr>dXx16MOOwe3nXk80EsFl4w8hvOqlFBB6fG3UpLEuDfc9nyNUYyDYMCC6zU5yWjykg7iyIsMajfdptykDsb9cMr4TyYyCNgjQ36ic2K8NIYVgvqkQ3VKQ1z8r6QSuBxRfacHTl7c/NVNiikfEQ3gDwl0c/Q8HmEK3mWH6Wn/uKipRBUZXw36UmOpNY8zFJ5i1yvyg4b9NCL4T6dlDdw56sSLaejAaH5Y96hSEK9dz0EoeOlyOmLY9IqZlx23rBly</vt:lpwstr>
  </property>
  <property fmtid="{D5CDD505-2E9C-101B-9397-08002B2CF9AE}" pid="15" name="x1ye=20">
    <vt:lpwstr>WN4G4/3v6mC2mgSHvDMGByRoUSXkVyDK6+B2Ui93VIceaWLrzYjT9y2HZ1FQJ/ZkGtuwX7syOBZ4WaKwtkUFxmE9I5Lyhgkzgl3kZ008NdCUAHepnBGzvwnUkfwJEUIWXO+yelTWnpR9sogwr4O3DYaftHW7OmiYat+iW21TMZqF1adBbkYlSHNr9g6Vv2UGbfWd+OYJ9YlQTEwvUk1wz0xhEypTvGsw5M1bnrTHzkBpwj90yblccr5rcHlk9Da</vt:lpwstr>
  </property>
  <property fmtid="{D5CDD505-2E9C-101B-9397-08002B2CF9AE}" pid="16" name="x1ye=21">
    <vt:lpwstr>VIatERVfSL58HYehguKXt+cQLzJf8V6/71ZC8VRpeZhQlCjklW6WJkToU8Jl8HYpp10xYDUOhHW/0QSiA5lI0n9WLoFkXfM2Q29/nd1A4Tx37ERRQdL1eTs7MCrIOo7GGMCyoLXeFMh2cDMNM6GIAkUJ9hCr29Fgd+07hZKXzkqeup49IitpVHgp0Ocy5Pt1DKb8qKVWuMiNZrTt5BgslIJ4GBoACEYUF3pz3YambL0tZnTmH1qfKgtEaPoIEve</vt:lpwstr>
  </property>
  <property fmtid="{D5CDD505-2E9C-101B-9397-08002B2CF9AE}" pid="17" name="x1ye=22">
    <vt:lpwstr>vBlQ8GX63ikUZt0KTlCzsOEVsnTqbuNjnjgA2VOl6+UAb7Q63nK1tZ827Ndxv6tVDIF2uIr6LYlX8PjYNApUfxmDt0LEF5hNQtoJaPeV3NM/ALBGtyuM1NRB4VLmv7dWavoDDFlLwqV5MJVl9IC6LPhxGo7swyWo78lhi7n4a6uVu6zWqsbLzw1F3AD/naF/u0ugyB35EOGJ5JDNUz975tOGKmNd5pRegB6qG61WyZoy8orZP3VAgRfDsszlCvO</vt:lpwstr>
  </property>
  <property fmtid="{D5CDD505-2E9C-101B-9397-08002B2CF9AE}" pid="18" name="x1ye=23">
    <vt:lpwstr>EnRl9TBN2lw1ov1uVc8zxUQXldrC78UAsHYb05HrNh8JToRI4pctaKFfgckwfuZ6MdDmuyGUIiPPe8cLZ2HZ4TLbSCDau/W0iukrPLyItxoCMW1ye/9wh1yl+O736Wx++Rvi6e5aOTJb+AO5W4Z7eHxnvS9HAvsFJDmbJeF2Zhrg737+sxDbc8yrOumQcxf0vpY7q/EiAwrEHl2YlzNSgkwrOanEgryXh2LHG+ocrLl0/Px/YV8FxQPZx3Zl2Nt</vt:lpwstr>
  </property>
  <property fmtid="{D5CDD505-2E9C-101B-9397-08002B2CF9AE}" pid="19" name="x1ye=24">
    <vt:lpwstr>/2DHoG5ov0NS43Mq7ef7PKz3qlpvk8X9JTrdaIFrPbLmdLUPQ22b+JWeJYBEsoTcq1BpPF6ScCFUORSFN6xICzwZmY5SUN4Qh9ZFkLiz4Hd7yu898mouLMG/wDd6eAvWDvin5hwjOpQovYPHR1eq1QhQ+0dT461Rs44LIhZq1fgm4RrpQ0koTNfloTSxQoAAradUKVzyrftRUnhw1gLTQrMPIDFvw9cQJE4OMGt9oMZUhO15wHNu48TrHS14ZCB</vt:lpwstr>
  </property>
  <property fmtid="{D5CDD505-2E9C-101B-9397-08002B2CF9AE}" pid="20" name="x1ye=25">
    <vt:lpwstr>u7acg2HUqQL0UAmFsE0fzTS8Y36HDkA91h17FdhKJ8iHAB1w+E0O4jPLTkTTBwepaPfxOq93Rj+egfpMuYpIdmRUr1wzOWkitmqGkKvl4jk6HyBXcO7NA2Opiq+ydyctTAV/j8b9yKyS5Rx3pWAyucfAzz26kQPBB/hZjXO7L0CPpV+WdMr61yeZgn/9R+mPdDXAcO7m63jLVK3QaZ4R9CZaG1G5yZ3SPQZXekjlDUwPWoxssO4kIQpDY44J3Y5</vt:lpwstr>
  </property>
  <property fmtid="{D5CDD505-2E9C-101B-9397-08002B2CF9AE}" pid="21" name="x1ye=26">
    <vt:lpwstr>R7l9aEUWUvMEnma7KdujV/XG+yP/ExsZEBkzi6hwIrX/qLqcK6WCFc5OR4EIooR0ZUeg28B4OEOm+JykqrfFoj1t+CYJB6Ri0oyR6cWUq9UEKTfdGw77OvM9rNsuttZmCWdklK/vlUXemrjlYbOFc0wGWqqZeZLAL3CQ9gvzI5iTOMFUEhMS+m9m0BP3PNscHjLlr6Nr9YGrSQjNsrASHbRRLpOWSYaxK5WzAPfagBxVug6kT/5seqKFR+OymWK</vt:lpwstr>
  </property>
  <property fmtid="{D5CDD505-2E9C-101B-9397-08002B2CF9AE}" pid="22" name="x1ye=27">
    <vt:lpwstr>PC7MwkGDWOaob+b0gwFo8tChcaN8rwbmetlgpmf6lN2fkPfu7t5GW6Ev2sjExd9dN8keWuqwKG1CSaecCNjgRfgAZvREgN9AFPbyKuvsaIIzP0CD5XTpEpuE3odJcRGvj/hmd3pe/EfrwaZjO5+wWssU9QGAPuhNNkL6+oRmvxqEpkhv6G4PQZG/uJxknx2D2tGGgAdQ2sZS7DGoLMvNX6ukEyyHBVDzLKAhPtCPWDYfZDpTy00zfhyyBPlVa/e</vt:lpwstr>
  </property>
  <property fmtid="{D5CDD505-2E9C-101B-9397-08002B2CF9AE}" pid="23" name="x1ye=28">
    <vt:lpwstr>xcu1STckfNDg4VD/qhaDCLag8MADmWet7dSEqgFAWqI/XBa1uQ0TWdx3JAGhJWM3VMXSzGwfvsRBouPjJZ4TAnQ7UwC5nEwqlGGSliRkYEGyLDRlgAqLCSjE0s3N4g7R1zUXF9aUZ9drXySSaMDRD5zsYljtVxGFt+hM0E2M7s/v4y4uXP/89AA800PUFhvlLBamkTTSe8ZwUam8M5BOMQ4oisE5lvfD7pvpFus8Mn67NPBVTL2e+JLBbGTV3+Y</vt:lpwstr>
  </property>
  <property fmtid="{D5CDD505-2E9C-101B-9397-08002B2CF9AE}" pid="24" name="x1ye=29">
    <vt:lpwstr>LQ9CHljTYE3wmm5JLK5i+J9wJnBS0Vb2g14m0zkr5kLFLTuW3+eSSGhrciT2J9AgAa+7PJ6hra9n3TrQk2vb2MgO22FgMnDWU8+1rV+66/RmT2tPiQgEXjTTpunXoAMT5l8Pw8qHpSwXk2g7uib+SDM9W6oatp+o/spW68YZEgdYB2jkRgyydGwTqpoKMbiQNCcsSYKm7OZ6naI7LpFVVTQ1Ajaqj3zTmimARKOHmi3XLbCxCnCKYmny6YdNRcu</vt:lpwstr>
  </property>
  <property fmtid="{D5CDD505-2E9C-101B-9397-08002B2CF9AE}" pid="25" name="x1ye=3">
    <vt:lpwstr>ayRtgpHh59pvYmqQ8PJTDGJr9Sy9ft4ekCEsGQ75/DTKJk1lhJfPN1+hr3bsctmPsjKIwyp0fx2CH6m/FJkSdujMMSYK5/1Ef0jC5gdb541uv3WWaoJBLKr9x2pbini8BmXw/1B25SgSSNsWslfFnRAssM1/x0Vr48MNvxeaRldsdcqo9lB7g+8stMLH3L1CD2+CDAcVL3Oa5EkWwDoBgZqP9eAlSH2NSSczKHfIK6i/ojGV7BpURquM+SG2kih</vt:lpwstr>
  </property>
  <property fmtid="{D5CDD505-2E9C-101B-9397-08002B2CF9AE}" pid="26" name="x1ye=30">
    <vt:lpwstr>39NPOKFChkhzAiRcF751l9jHNkkSpY+nHFLPxijiTU0t9EakM7/yQBpEQ/RhgjlwM4Nxt+TZltzygSznAnovRb0m8R2AVcSPzB5eMqFUDnHM+lSsTFaTBWLgYTvLSLWyryXV6fsHxAM0CpG4k+JGIBqHduiSKqndTFl0SXKgX8B91Eiw4r4QhdAinuq3AJsGffi8IsNjMdDv0YSWIj+/OKlI24ZpRQ2UG+woVErJX5rPD92PMebyfeIg1Eh7GpG</vt:lpwstr>
  </property>
  <property fmtid="{D5CDD505-2E9C-101B-9397-08002B2CF9AE}" pid="27" name="x1ye=31">
    <vt:lpwstr>ZAu4IOfIXNHTbc8NSSLPbeXTLWukR8f+lq6G6C9In6ntmkVCuTrE4uTFsuiEnpx8mwTuFHBrbKU4Ky30y/0kgttrgrUJ213j0Kj3XGKonyMdjh6IZj6Y2ezUJkL/Cdbe6AZuX/iEUEoQQw37JHhaw8sxtwNCkKnEum2o7Gv+f7JxkDMk7TxXGl5QqeZ7ydfhd4CfJJnYug4gZIQmiE9S0PFupmG7WE7nSXwl6GDJJUxR6GuULYn7o1mEyzRXUdj</vt:lpwstr>
  </property>
  <property fmtid="{D5CDD505-2E9C-101B-9397-08002B2CF9AE}" pid="28" name="x1ye=32">
    <vt:lpwstr>qnJAuw8GxGWrVUrXNhibb9I8b5nDDtDBTj5P0Jf3C4sjIR3YdnV6l/U43Qhy2Etnb/APEdYCyCkqrSDrsDQB8UG+pkyoPJG4BFq8wuHkO8Ug4olz3dq441k1pqI1Vop8WmpJlgP69G2dQynOCo9KjWveC7ZXH/PHmK0hB1rxrpWEM5Gs8rqblp8uEwaeqmddaIpim79IWBpTdccm2f1UkfXkjnoeuj0OoblAH/zU9eD2rmQCrGUmxKh8g48FvcJ</vt:lpwstr>
  </property>
  <property fmtid="{D5CDD505-2E9C-101B-9397-08002B2CF9AE}" pid="29" name="x1ye=33">
    <vt:lpwstr>Cs3JGCcSVq1wstIpcOjIgGWYBtN3v82PAGFDnrZ+MSlPfWFu3VeCW3/Od2eEWJYuWxcXZfBbFZjWDuFPda80Hn+IlA18S4Nr7OWN/yYVBGAMsxTq1COpzlE1UCc6or/OKStSLqGB8FT6BJMNwj5pa/2gjuwvFXI6baW4uhJmI5XekMzhpJTW2MyyXeGW60R7Y9kGgVJuWw5bKhiE4ToZ+Ly1xNlttPZ4O4FL7TVMYBgg4tP21xgaMcyhSop2tfN</vt:lpwstr>
  </property>
  <property fmtid="{D5CDD505-2E9C-101B-9397-08002B2CF9AE}" pid="30" name="x1ye=34">
    <vt:lpwstr>qZZb9MrUOMS5svSHf06JUFWtRj3+O6dCrJ1C2Xz8WQS9Tgp/URvf/lj2aJct55fpfqZAhZPL9L5jlxTllrmv3Dqj2iC+1uh3Z96xIW3b2HzuIXiPq71Bf+gRW6s4FgLC5KxQxzMiXCnStd8z9H74Xf8kVBP351xP69d6wgjDxcDTo9cuJ0B+v89AlOZMwl3SvyFbd5V7kfmq/HjOPp48Js1ECSDLsQXB/02J4vBr2YrJzJEIsNXz4Fu4/dMw/ep</vt:lpwstr>
  </property>
  <property fmtid="{D5CDD505-2E9C-101B-9397-08002B2CF9AE}" pid="31" name="x1ye=35">
    <vt:lpwstr>QMe5KWCyngPHMlUz/XqcOkKy2vOiU5yp14LBtkGwiwAs+KWYU+vD0n0mDeueM7GFH9ZA9qz/g41nr20juk8F9jSYqQIrJWEeNNxLU25zFG6It/FXxDGsDpoUPm60ZL8WIQgnhjaBEiN6oO26L7m+h/u2LxM6AjOYtZPxhXDwlTwawIy/Z2RmwqOpLgquknfThux+9B9SKWAIDNDUPc/5aABU2wU+/yRCubIk05rwS9S3VYNU5CCnl/dcJHbyQYe</vt:lpwstr>
  </property>
  <property fmtid="{D5CDD505-2E9C-101B-9397-08002B2CF9AE}" pid="32" name="x1ye=36">
    <vt:lpwstr>zS9Zd6Cv49qmsh+NjEGmXRudYEjwxH/kDnwASv9NHKXTWHlwtJITnWq2bFWNzsgpAYNHO/NOBt4h3dLG+Xrq18IKv6il/Pd04TwJHMsSJJYyP9/+9V2nbk69VPYVyxIERqdDqJsp9RGc5qztFYXqk0A6k54EshKEcPhMUb8GSUEn4VaFIaGitc4l8ky/UXKCpp294eOGNcnL6HJoUHdo5LgmUhMO7WL2Zx5wnU89uhdFZrFxUOWsNAK20q2Hwe1</vt:lpwstr>
  </property>
  <property fmtid="{D5CDD505-2E9C-101B-9397-08002B2CF9AE}" pid="33" name="x1ye=37">
    <vt:lpwstr>puwegb2ra9Ol53Y+yZqvqwvISwWYKR6te7kkCou7halYHQP7rw4IZYD/Aega/UuWceaBjhf1IctvI4U89teV6Eng6Lfz5lw3lKDxr0x/BG9ikjYoArKd7ovkVnkwsJRquscWt7qO5RUzLiQTmS3+oPpnNY4/gAq7W5ynfNTEsTkiOEv5VYUB9bWmk10ialB1hv+XTpLnz9cRoqaeEADFQ9C3p8EuMjZIRsuhvA9i6/zvzx7x4SuJycDZA5qzb18</vt:lpwstr>
  </property>
  <property fmtid="{D5CDD505-2E9C-101B-9397-08002B2CF9AE}" pid="34" name="x1ye=38">
    <vt:lpwstr>AEo+zgb9HraFqF4A78HqKMplybXywNkpI6JiRnClv+TC/LEGXZv957MB+JRb9O5M+5eeSUiXHXi6FpMMIx0c/qpXvP7n1ojqlhQDVCsBR+5FBtDjp46BLvyJcoUWwFtis2SAUb5qf1RnMbqk+TeyPYKrQng8O3PJkuOX6fOxRIvhAn946LblY+C1Nnygaem4w4vOIeGP7UL1Kestpe8iR1fM6Okacy2wEBA3IO9xcw6dZSKvrtp+7iENWiyq753</vt:lpwstr>
  </property>
  <property fmtid="{D5CDD505-2E9C-101B-9397-08002B2CF9AE}" pid="35" name="x1ye=39">
    <vt:lpwstr>NX2/bV+UEHQcCytzsah+lEUO5/rEhLrBuc+WeY85Dew1f0ZzEl9Hy8SrN1TXpZadatZsYoAgrO4mSNVb+HAcl924KUkyRGuLjIeOud9ShjN6HcSzlTTsgesnumx0SM8ewqsnFt2qUfWX4IcVUU5UC/xk356i4EZxl4pyeNFIV8XDuITxxZ4f7ssb51xt+9pfCKAlL/H7lKbB2geaAIgE3Yb2EinKQl7I9mrJ5NQ00EHzlSrpRxv4+ca0M0GPcHC</vt:lpwstr>
  </property>
  <property fmtid="{D5CDD505-2E9C-101B-9397-08002B2CF9AE}" pid="36" name="x1ye=4">
    <vt:lpwstr>9g4WbElE/TNPdIyrGm0F8jh+WlCllo1UZbakxoIY9bqxODszc8sp3bSUIRDr9K2wIwbEev37VaMh8kqNL0X5myfraXfq4w08JsxVQBXtIGmeR1Uq9MF1/2HSOQuQgBu5SzAs5f35z/RLqXZIIFccxahKCC42BuHhoByPn8VObnnTYD7FowzTNg16R85Ww4IrN0Bo66jVWo3TIuniVCPb3ctCEcrE3OwuVxX1UEqF62AVFjWDN0++vHvPk72UfM3</vt:lpwstr>
  </property>
  <property fmtid="{D5CDD505-2E9C-101B-9397-08002B2CF9AE}" pid="37" name="x1ye=40">
    <vt:lpwstr>ZUq3CO1UXpYlBzhtujVGSDtFtVMsrkL71mGESCgcSVjUGzlrxEognmqv+foH9eAvwRV309oTuS15BmNUr+u0lPwOpNK/HrH1NL6/99TfReL9Fk3D31Po4Ys5eRe1xD3S8GtWHMYCP71bCbSxfiRz3ryUxrrewxcnHd4wCU1RPYo5xlWupVmn3oyw9Gfzdz3Sr8aUnYhlTjP6bytHh8rXYzFRy0iQSC8g9e0ko9q9RSr+shjftMuSmJgS2/Q7f+v</vt:lpwstr>
  </property>
  <property fmtid="{D5CDD505-2E9C-101B-9397-08002B2CF9AE}" pid="38" name="x1ye=41">
    <vt:lpwstr>RPNVgKF2Yssz9Zz4dqZkIbCvmWy8DzkKaGMECqsLlT/G+EHgoY/EwgC30qEC/dhsanp3dFuDMM/QVGysKg+pTA6uOEif5/E7UPpk9gl26lZ4KLdpmbr3HUhsjDYEeGXpSEPKg2jtD5DPGmTUBTVhbwHWNsiF1dUYs7YKdHTpT8RchqPL7e+qoP6qfUR+kTAxFFVniTGs7LCrX////XN9QBmpTbJM62xXtorRKcKHZ+XhFaNIpIJ48ky87rihk58</vt:lpwstr>
  </property>
  <property fmtid="{D5CDD505-2E9C-101B-9397-08002B2CF9AE}" pid="39" name="x1ye=42">
    <vt:lpwstr>iLEN3Ytb7VLGasC/xMSrZXp/H8Kik8uhHJ4RM+mgRzkVZ5yp6VVL2YaPvUg2htIQ+AaO3G3Jwy9mxXV4+j+akCQ1r/nu1pXq0kVlASqb7iMpscb/rFsucpflRgkBDCpM4WvsttsTzSQofkP9/XNkOld3+i6Pfaxyb4Nbj65DOLGA5zFObcjqkES8r7J3pKNR/wWZKRrGRo7v8fl5uGOctyAX2VTzkX7XBaaobb/zTE1z5rLM2nwkoFsdWRvNpxZ</vt:lpwstr>
  </property>
  <property fmtid="{D5CDD505-2E9C-101B-9397-08002B2CF9AE}" pid="40" name="x1ye=43">
    <vt:lpwstr>tNWIuFju7/vDl79Xc7rvXWVGHAL2dSrTEcFXvtVn+nM5Y6/HU3/yDbVG8DkGeDAOp+AZhQ1yt38ZDVxC4pHptOXvV17qk+H+0UFMc4tqhLkaKPAoWkjLtB3BcrrxvSOvuLNKS60Es7hOmJwxT3yBzTegKPNCHF7Xrw1aFtmucOESIk+bke/xy9GGXsBdISOQFojbfRex55xaavk2DCoZj6sGUvyz42Y3OmhgqfE2CYboIUgY6rUrklvkVqc41LJ</vt:lpwstr>
  </property>
  <property fmtid="{D5CDD505-2E9C-101B-9397-08002B2CF9AE}" pid="41" name="x1ye=44">
    <vt:lpwstr>WHi1eXchTC2JeeprE1a0E5HiOTpOpcVHRm0hlk/bodm2MHbHMHEndwjt5KDfoFICihHqAzKGGjo82/ZOV+rlOaB68jdZE78FlkPWacQOW3OvFytSxMJOPg5JodjwNnOR5/dHnMusw3nvmpGkNpR9QtuXm4y+lEFeFXygXJPrxqzQwl+oxEUnt7wUf+SHjfQfKled8TKkhgRIjF4PZGUBb6sRqqvEK95WYSUjMsIFtRQvqZDVzzXQ5YGJHv95JsG</vt:lpwstr>
  </property>
  <property fmtid="{D5CDD505-2E9C-101B-9397-08002B2CF9AE}" pid="42" name="x1ye=45">
    <vt:lpwstr>VDnXd/LdiysYmQ5UFDA/fpF3Js5GbSLn/Zm8guiYFf5LoVKjh+jXUmX42zMqla3n937MBephKwzAZRYhI7bMoWTmc0mkXKXwilpLtK5EaorATJp4eEcadz3R7/RxwhfnWjsc1rQHUXW5cYB6xHJjSD593jdN1tKfcyRA8z1jiARFxxejDlSqMIGiq5NJnWdpBiQgzmsy9kmTYq5VHlXumZvtS9TdtvcVFmSIA1cIA8egCgEQPbhR23DSJFpwwGx</vt:lpwstr>
  </property>
  <property fmtid="{D5CDD505-2E9C-101B-9397-08002B2CF9AE}" pid="43" name="x1ye=46">
    <vt:lpwstr>WBldjPNeO4wEbNiFd+kuCTcpQCylCBM2Kue+M6jKMsJfRDa6H/xF//kwNWaz+9kRAXUlqeXu3O+W0xp7TZhJJxzputpPUgQvLCpLP5oTWBUSofb6GtHP2Q46Qtm9FDiFCfNIYeawNKQWfO9+nVTn64uvkz3QeZ0/7gjWJADN+ji/rYRIwIlzc17LWmEyk4tPc4EGSxpEKM2wzKFf9ANtRBrC9FZ8dU2HqoVG8CLiTab8vUA9S0eouDxLIxl1AVF</vt:lpwstr>
  </property>
  <property fmtid="{D5CDD505-2E9C-101B-9397-08002B2CF9AE}" pid="44" name="x1ye=47">
    <vt:lpwstr>PgzSAg6FiJb+ajdddw4JXFTvwflUY7WEt5G979u5oV2w5TbdsiXjH+dr+F++jgw6Wy8OXTHzOSz2eh1MXYsANuZKMLfXL+B69UHwABzgVIJrcJ/hnHIuUKT0Ds7aEzUJzgk7iGMmFBA0UzobujQpHQzv2MHlvqREm+RdEYgFdk9YcWhtQATTwZYorJ5Hq+TIsJnjLco3ByC574FUw5286EpNCeCqGhVng57invrqeIEC96quYD6iKW2ZfsPJ/iB</vt:lpwstr>
  </property>
  <property fmtid="{D5CDD505-2E9C-101B-9397-08002B2CF9AE}" pid="45" name="x1ye=48">
    <vt:lpwstr>bQd/8FGekCVRtT4uFQxueVE6Dx1A8Y0U1v2CJ/2QZouxHWSL7vA6j7uHa2sToXkjjHohqwdUkwqwTBpYEcoY0sJac8Q4+mdJplZBqNvxdNVLNtZBMfUDhOw0A9NDQ7EfBtpquU9/DRSvdxiKATuLQ5Xmm1+Fyu/VKvcMfGlLWVmKCT6n3pU9vOQiolGq6Tdbnnt6yvxEhT9/da2hxS9lsHdcIngmsfD4EUU51UKLAmLeoO9KUvuAbRW8haRSgdJ</vt:lpwstr>
  </property>
  <property fmtid="{D5CDD505-2E9C-101B-9397-08002B2CF9AE}" pid="46" name="x1ye=49">
    <vt:lpwstr>Qf4KLr0Itt+SU4cnq1rZxMtoQZuv0tnlVZctPNrsPVt/L/dvPFvopNJgA/rOoKXe0X8xyqi8BhWwWeGMH/3B4TFBPzDF8/5RSoaQrcwbgTJOLFgxytzjRrxOIGDk40xlSR4rbIMbMiM5S8HI76UzFd7G71xDduMwoS1l95Kxfr4Igi9Sc+pxrG9qiAi3b4XL5fcvsDzbSQmBU3CC+lsLiL4B2P2W3+NCV9AJItWyY3/0MLE5uauSwJh3wxfhNiP</vt:lpwstr>
  </property>
  <property fmtid="{D5CDD505-2E9C-101B-9397-08002B2CF9AE}" pid="47" name="x1ye=5">
    <vt:lpwstr>+sl70Ufwst2P+t0SIhGJ53Bj+bzx6j8+73xwQA/BTQajFepnQBsdFPoLCHvChd6fLomhLhb93SlMBnD4Uxjz1WmvJ6NKVml4fnEqwdLVsPUGMLbQBED+dfLVBixLjNtxmL+QnHufH3BvPdHIIIHePrCwWQGCd247DYuoTzRzuUrv0LdNRfEDjdIhhpP5yHc2o9ijn8/EbIhXLwukLFtotcSqiu0Mvs9WgzfSy5HUeXtDpqnKr6OpqtVdZQ5tMcH</vt:lpwstr>
  </property>
  <property fmtid="{D5CDD505-2E9C-101B-9397-08002B2CF9AE}" pid="48" name="x1ye=50">
    <vt:lpwstr>JU0ONxRgRkIC37Kg7v/5q+0840aGnrK2kmFFUsZAMe8nH6omtsyA/rfIUANYuv/zvwsBf7UfMXtO1nWKvu9QLDqXLT3a8luIE5aceEEH/by3i3MpEaVs+jxiyuI3x+NgYL2DB+rRs/Mpf3EJUup6qs1yjdvs/dxbRPOj+p2W+HcWcfAx73KijO3io+tAXGotXuqwhLRaja+JEwiUOlR79ZY/tQybNIU5N33Jx8ew0VQoNyFJSCl2iXcEM0hyxg7</vt:lpwstr>
  </property>
  <property fmtid="{D5CDD505-2E9C-101B-9397-08002B2CF9AE}" pid="49" name="x1ye=51">
    <vt:lpwstr>qA5kLXhbAXx7OEc8drmHzLGhTQgBSu9BDGo8W5ouUJxVymWuo0EmPxc8iRbmpNfqwItsJhNLUJ7r2zW/eRkCDztxLVotC/YT8kn2/YfC+DOYZze1oZh77Y5ceFVXdpoj2vSD9p2o/FtrN/oAJ2uMJmXM1gIzcp0LZpSJfmQAC4zUtdKXaIXBqVO0k/emdO+jEtlr1+HRuEO/qZgjoo0UJqN15x0DhcBCz+k9X7nDgow/XzUdYEi4HTWIy7mKMxo</vt:lpwstr>
  </property>
  <property fmtid="{D5CDD505-2E9C-101B-9397-08002B2CF9AE}" pid="50" name="x1ye=52">
    <vt:lpwstr>BH33JZTOz/OzfGA/U2NjPG3mRvmGdqXxtsW1VOmnQx95hQ0I7iy/8esKEhCOZWEXa5nTTPap3VN8zvkGmRxvE2fxtLfaK75CEEeE3UCfE0GkZpWINOYeYjd9FrXp0LhhKIwy4xbVaVBME8nzMI1jTPUzfCf7EF3NmAxjVHGeN80NdaDg/dCwL+N8UfeziVzW0WadGTkys+JlC4gQbf1aI7411Zf7MDruQAD2BX8Q0mt4ry0EelP+L10U8rvY1fk</vt:lpwstr>
  </property>
  <property fmtid="{D5CDD505-2E9C-101B-9397-08002B2CF9AE}" pid="51" name="x1ye=53">
    <vt:lpwstr>2LJ9/5zQssyLgANGFgDLS67MfG9FY3c/qrx+EbADxa9Pu053LtehWqZ4+BpV4dpm/MrifDaemcCLHebNOoxsipvNtGLoowkyQV+geypPuN6qJqJGz2Zj47vaCh3WqV2XoX78DsIRbNol4AH6x1BPbTQWe6w7/ZNMdnmZzY2W3ic89VxmpSRhAlmQftAeuals96L5CMAmfXF6lGWIJNAy8FWET4UIy4HlUn1TDNWA3UE/6rie7vUaNF7RmBZZ8KP</vt:lpwstr>
  </property>
  <property fmtid="{D5CDD505-2E9C-101B-9397-08002B2CF9AE}" pid="52" name="x1ye=54">
    <vt:lpwstr>f3LomsePLjpHILMv0vBROf9Qk7ivfc5tsz7+LLy+K/erZ/y6f6t/ikwVmj/CFc6ZNGEFhA4k6VgYIhhREa+4IqxB61gtI6ERr+E8wr02SdII/gZalbMZW+cTMg2lbhfQP706NV8iU/CYw9MatvefBg/CACRBdWbmcLRe6LBwZY39N8xoLP9w8TJRXXDom05dTcTaMUwyLKRFp4ZkwoympC9eT3NcBgosoJbg9sTH85sskJSHTZuLP5Q/8ibxdCz</vt:lpwstr>
  </property>
  <property fmtid="{D5CDD505-2E9C-101B-9397-08002B2CF9AE}" pid="53" name="x1ye=55">
    <vt:lpwstr>NE5J0iNWVqSnhY5e+0BcetFf4+yU7ZSoLEKY7ZU0WZSk+/N53YjB29UQHwM3nJ2pxNzPuxMUkjMuU3mrbyzRnJZUbL6hZpeRnxMbiZ2hkWxVpEfCB+tCUtc/oj8vvjespDjlru0/Y7cSL2rHv1Q0F7j/tEkCYL+jCKwpPby0oCf8d6HiagcnSi+LQ+5rUdxfNe6rQVfB2hgJ+2X4VY3mx215BMCSKiagsES2tVTwL/SwRQ2JIXaG2NFzgWABC6R</vt:lpwstr>
  </property>
  <property fmtid="{D5CDD505-2E9C-101B-9397-08002B2CF9AE}" pid="54" name="x1ye=56">
    <vt:lpwstr>Jf0PvCjGLz2cBcqfmFo9z3v4BFYdxhb4HXgX9hyFLySkF/c+F7za7IxRMsCmRkQlC2OeJG9mYOv0/NQpUAZ5RStjcJ+DUtz0xpg1HORKKhXtS4YDyAxF/EkZONeQmcpxmIYtDCSUgP7OUtLP3CSg6bzUdcyPYGz1p5i2FuQmt3134MvkHRJIyN3AX1cD3oANHwp78XvOSm9Civrpqkxt9EfgSI7IL25LLyuZQ1bLxhGb1XiOI0QZo+mIjl5cask</vt:lpwstr>
  </property>
  <property fmtid="{D5CDD505-2E9C-101B-9397-08002B2CF9AE}" pid="55" name="x1ye=57">
    <vt:lpwstr>+6Kw75/nGAgPBQXCj2FmJQxfr08UmhCK5iX588huriyR0MjfCT0FRv4e4y6fuilYsgt/v/kLfLlfsguKCSHzfjisSr3VyCuPkCLOie9Y2GoZMkO1PVUXla3nErlO4sMHxtt6XHJckTBZ7/xNP0gHmWCJ/pH5wkFvYiKEC7vM5cIbwn8RxxLcgUGXRAKS8PL1+i87aad6TyQPJ4GqKRgA6WSkN0GMJxOKjAYvYccjOxWNUhLct3BnBQc01hzUHxR</vt:lpwstr>
  </property>
  <property fmtid="{D5CDD505-2E9C-101B-9397-08002B2CF9AE}" pid="56" name="x1ye=58">
    <vt:lpwstr>IQ3hFLv957kT4pFro07t5SD+qkD/hnYvLn7icMUsBntxbVmlvyQ0zLQwvH0D5j34azBxw7FUUnSbzMwa1e/dNoWegeioagFqGaMcfjwongbFzFSxln0loaUxhvPgvUk8HBajDHb9CtBy4mhbDjfkmxjT6VDC/wSFODxSs/X0/fhLSdgh+4NpbHkmje/eh+I6pYUbo2e2d84xgi/hmQkkqT0rnUt0NBIgROzEPpF6xc07JHoX4VzF4vFWQDlhKpw</vt:lpwstr>
  </property>
  <property fmtid="{D5CDD505-2E9C-101B-9397-08002B2CF9AE}" pid="57" name="x1ye=59">
    <vt:lpwstr>PbUFxwvRf8up6aOLZthm1ZKLZZwmS4eKep2LxnmTZ+tIZr/4BfSlnFsdduUrWtaBruCc2dKcD5QVUJpL1mPOZRg5tT95XF5G8TJFMJpMqkjeCF1w4E60s6bbahRtm/rkW3d1uJBsE23k8EXXHoIsJ0k6Q37vQGwP9TMxpr4TqLdnQ/6o8Ym1hcNDY63Ngu+icr4U550PKemRUjSSXwxnBOn/G4+u2H/ON4M1zjs8jnzVZowUL7G7E9acpSfEb+Y</vt:lpwstr>
  </property>
  <property fmtid="{D5CDD505-2E9C-101B-9397-08002B2CF9AE}" pid="58" name="x1ye=6">
    <vt:lpwstr>63SPjcu0u/tqdwgqSYDNEPlfhgAPedR5/P/4MTDlO+EWBLJmOto9EIqhwqdjkKn52QsW13Oh2EZf8aexKOY32Ma+bNyoWo0nHwuIxeEo+xKM/ZwlzxN6Ozme5rb9EnodqmAiJELoNSmQAcx83x8Y3vb71lymiq7qr9epH5so3EJszvyMQsvTczY8yU4gfFlFC5DqOygOnpEvj1BYp3XTtDs1litwefLKVd3mlgRw+lHWuRaVJCNlkrJWC/S7c1V</vt:lpwstr>
  </property>
  <property fmtid="{D5CDD505-2E9C-101B-9397-08002B2CF9AE}" pid="59" name="x1ye=60">
    <vt:lpwstr>NXVdzbb1dHDsbpBj7ifB+sXptktg9Qs5BtPgUDmrp2LbSCAIR34VEA6A6HfuL17frsjq8bLBX8BZZhmrh3tcFFowbISkqKjp93UXuiMrVnLikweFqzT8DrNEj0jjpBtqqzPXjkKYbeYBHFh2QWhaWFU4hWbGRfN3h5GWSu7LLKE6i+Ixx6qaXyfFyg8jdwgineylbAECihmvX4SMWmEO2KGMAH+7MxFPCllX1WbUUyxY1vp0mt2SebNASIO1GBD</vt:lpwstr>
  </property>
  <property fmtid="{D5CDD505-2E9C-101B-9397-08002B2CF9AE}" pid="60" name="x1ye=61">
    <vt:lpwstr>Luj7UFodhNt0hWAwZRy7ArqgjeprqpnBai5VKfPAgsTez/HG66pKTLN0LGMm5WxGy9+rGXAyvqJAOGUVv+4nL6eHUrYMWPnfR5lQeiTaGmgf9gCyrn7j3efyiEU3tezkI3bWUnjiS9IbwAmedBBWxOCqtAl2NQnDjfreXZ/mD+i/KfJtXLyG7woLrdjde+Aaqftvb5D2SskRI7chxhfeK7rjLSkh5G9AIdANgYAtNmM8zBtVWzZPZVjmjRESkvT</vt:lpwstr>
  </property>
  <property fmtid="{D5CDD505-2E9C-101B-9397-08002B2CF9AE}" pid="61" name="x1ye=62">
    <vt:lpwstr>V9tOyTYY7rpxkzJ5j1iebDIaOqlXiE4Df99j1fN4Ad9eVshD2fjuKj9oEnDN+VjFDQi1eQeZj724P1OEsCtuGVF1XQA4ce1Lg5W/90XPGtnPGE8Qcg0de+peT3XkF8FTs+kR/E2sDlIr9RBu7MvPo3POlS+7PpA7TxQqiNdpmkSJdYMT/QfOTxAKFoeVo3R4JPlKOd9Gu2H2tsZ00IplrhxRxR1dzXCnkuedsy0RmoqhMvdHUM6kSErupDmyFHY</vt:lpwstr>
  </property>
  <property fmtid="{D5CDD505-2E9C-101B-9397-08002B2CF9AE}" pid="62" name="x1ye=63">
    <vt:lpwstr>6cAj3apvW1pQ8Q1L2hVg/qUDyzLkPVXz+JzlQYqZaQgP4uV3w/E2cKzhCfPA+HtIcR7zZ1FLrLBtegIy5hc3Agl2PBLanlvelqsuNH6CQSJ1IFuxNLhA3IkZuMCKZ7CYN9iNoIUbZILV4noqvKdqZFBh04V+czT46YXL6ebcDspBgBpch8f6JjdJUro8JyP7Ct9ofGDd5wDkj67O5T6C5CB+hyhkPEMkALLfgq/TPMkU+mcyMsgS1/7L9G+Ey/f</vt:lpwstr>
  </property>
  <property fmtid="{D5CDD505-2E9C-101B-9397-08002B2CF9AE}" pid="63" name="x1ye=64">
    <vt:lpwstr>MSnOTcI0vtmHJefH9dnp5lj6lE60Iy1xJ4XIKKuMsSH+fjnHi3IHAPlyzEsyJCRXbf4nqcqJMRJlT+VWikEhgCdsohhD1Do1S/gUXbIwSiVjzNtUp1qobkoOLDRBIdmSpass1ZQ+NUgf9D1n6bu9gbJToGo12jVo5eJ8hG07EwVIWH2SAxkKQ/ozYJKQQ39Mx6bvYnXaz6LC/AF761pnRhEUKotHWnYKXz5HEfQ1SknjGYxFx9TXT52AoPkjqm1</vt:lpwstr>
  </property>
  <property fmtid="{D5CDD505-2E9C-101B-9397-08002B2CF9AE}" pid="64" name="x1ye=65">
    <vt:lpwstr>k7KDXFJ1jeqJ39MwCVuw3OHfqFiGFf+u6l/a+A0lvBroWa3D+JRjVTEiFxEGAZOsKtG92+kV+qSCOdY6feI2+up0qU06W9kvsxao0B4x8QiYYwrkuYqL9cj3OJg3DMt2dfTjIRJ0uX9kbHdFr1GQXmSA1E0u5csCBg3LeTYx9jJk1JySWKlTQnw6BcIodPvQgUnC6NP2KswnysV8rI8UE21Lwq+iaA2qYPEzDirJ1W0hrOloUVDP1zyzG66y5OY</vt:lpwstr>
  </property>
  <property fmtid="{D5CDD505-2E9C-101B-9397-08002B2CF9AE}" pid="65" name="x1ye=66">
    <vt:lpwstr>a2SeFhwaWeITC+XGx/kcDihyqXtzIZLqjXbRvEvppvKSnOhDHJ3ocjOO3BL/QrAhOv2NpCJimD+glzq81M5tb5W5cfRb5LrH1Wer0+4B0+S+k+VsqbWi+rP+b6CLG7MAgzHgbyvkISREanSlrw8/Xcf7bkmJlGI5xHZjSAP6PcoFY63AEG3FlGo/jRPd80tS0WjQ1vEoMelBW3vmAT+qvgrJVlh4Eg+kEOTGsKXuA1M8M6MzOzv/75xkpUmlZPn</vt:lpwstr>
  </property>
  <property fmtid="{D5CDD505-2E9C-101B-9397-08002B2CF9AE}" pid="66" name="x1ye=67">
    <vt:lpwstr>xqVoiwZJ3sFws1dhEJKNHYDMS68Nna51lIgLJBRkZPZsYDJsOo5cdh6LtWXyIBlYuvDz/HQofa2EPgS+99r/uwZmlxRimYiVCrYxxGdNkpjmdwkhHD8fGEguXMy9HUwAwj4Hogy/cP2Vb2JAbwlVl7SACIyut3WLQzbqv/u09Fp1Nasn1Ky2eM8PWn8EisLxlEF9V3IaCd5b+0FU4aliRQpEeebL09wx+pjeACsox/2+6u2SU3ggQfSZ50jR3MV</vt:lpwstr>
  </property>
  <property fmtid="{D5CDD505-2E9C-101B-9397-08002B2CF9AE}" pid="67" name="x1ye=68">
    <vt:lpwstr>1zkuiuWh7a+KMf/2HwxlpuI+UjrUy01oYgvS0s2908WRFQAhZnw0Z7LlRPHSXe0UvCVq+XFjI2SXRU6/cZ1hkod6dIlRKLbO843eZrNEXDX5tUmWiJ0uKgFEHfBzvtUC1RLOjAWip4YA61eUakVouNqcVaGE2ELNx+dYHXaWNQgBWV2bHlEkYAK606/dLShUOix+67H9EgjPs68Js9rpv1qOHfxH5d9syb2kc4dXU3FkUUq/pgUnyFZhfh7Yh+a</vt:lpwstr>
  </property>
  <property fmtid="{D5CDD505-2E9C-101B-9397-08002B2CF9AE}" pid="68" name="x1ye=69">
    <vt:lpwstr>c8HKBHqDd51Gqe/J0x1AzO+tKOWxIIhR+qZ9Q+C3TqpHdFm9vwnA/U7SjgKJchCRmH+TlW0kqoC/pskWiMrFjigv/s4XjdMLvbyTJ/bvjB25Oiw+CD2wgVFFL/dhlHyUuC2eIkpvwNYd7JbCXG3Vwwkt1RttrrYYyRUC79qqQ5s+yiskCFTIxo294rKUaOSPb1rlGTMSFSeyzNufytHRGMRw9Mh7e92W73YHDiuiU7s63wrv0asSM3ACpXvx2hM</vt:lpwstr>
  </property>
  <property fmtid="{D5CDD505-2E9C-101B-9397-08002B2CF9AE}" pid="69" name="x1ye=7">
    <vt:lpwstr>zyDduBIPr6wfXB2yiCJ7pWx5BVJ6nPFfvuklOpGcIC2iP2lh4ToXM1cp96LOUNdjjqY4C8okgbnt362SNgyupRM4Fca32qdrhL49LQYQOPcQBI851co0Wx34g0fIz1qfr6CXk2eFohx3ASQfzoTmdBiSYxbJvJQUeHJXesMRgliYzYGKcjwGiNKO+q9QkAFn8v8BFSZK3i+KiYbaVFWrGrWkFzwhvK2ctlcCjkQEeqrGlBilAV4PvlAjqJQZXYe</vt:lpwstr>
  </property>
  <property fmtid="{D5CDD505-2E9C-101B-9397-08002B2CF9AE}" pid="70" name="x1ye=70">
    <vt:lpwstr>WYZS1zkaPQHtZXKEon4XvrVGdK8PGuHthtxDDCd+mneYXqiC7t6zBmcqEyEUSb90rCHLFt36ZFUONgT/VXYQ6vMTOXiMRDLV2JSvlgS/rP2pbivFK/WhXl8jmRFtWuzuVsDmcigdMFN6PjDRsbkPZjFNdHzznaevZ+VMhKsCIy39Roby87llWE457RXQRErT1/+qtD0jHkx30l8TiXxCayPAnV6nZIQa3WaeAoxX0Jwja3EJFuf286SNcP3izzP</vt:lpwstr>
  </property>
  <property fmtid="{D5CDD505-2E9C-101B-9397-08002B2CF9AE}" pid="71" name="x1ye=71">
    <vt:lpwstr>G4C3k8nBfP5soiZzA1GyrKdh9nVPJ7P2VMvTRqBYqKgCCSbXsQmHUYm3mS0hhCr/9ODikRLeEXE2vQX6Avc1QX3NXixNY11Vn3tlSaOlj4Gwaxapr+WLz8DtKFnV7fKe1bDa87vhyvOFsQl34NWHcgGXZ0+FQ7q+ORbMrJGk7kWeQF/Fvl6LuHPhdC/t0C8b2NoXYA/ZnHbJgxXCWzPbePCkID7IJ4RTJYXbqNb9O+rGGDHJ27shrnCKwLy2UBU</vt:lpwstr>
  </property>
  <property fmtid="{D5CDD505-2E9C-101B-9397-08002B2CF9AE}" pid="72" name="x1ye=72">
    <vt:lpwstr>Y1k4rjPWlcr7WSDl+nHDh7x8RsXQNAqb+FxVZKYEP+bfANlwhZQCqRarOOlDBZhJ6hfjue53o4zBcB1iOyVJN4B8Uumu0nAzyAjyQwFL6qq2tDrx2ok0nzAvCQaySGkn5w8NTaYW/tFukR7U1+rkmFRcb4/8qEI1p2sq2rRJVtdBPf95VK7wN2WRzbj7lJrW1VFhbSHjktltdRI6pcQBko+tgkwGz9s7ZojWdiMKCcGpvUH5niNS0pMp+4DHXHX</vt:lpwstr>
  </property>
  <property fmtid="{D5CDD505-2E9C-101B-9397-08002B2CF9AE}" pid="73" name="x1ye=73">
    <vt:lpwstr>pWuGVi9uTMZiSn0nLlV1LmQqG0L7QDOHC8rz03N3cGePQEQkn2hpBGODNfroTgXpM5WSdRvKQbWLDUjcM7KGYBbV42jZg9S2b0b0us0tyCGEccvbQHbomXw1HlCkkvOI7sa6l5Vq/dKspX1lXpBkyaN5AsPEEyUvuAgtGYggPpUnj+Zm2Lrg9Ghz0F9IzFquEJa4ImbUBS1bfhcG/BwTQMq0xK/Qrpg6mSb1jsxD5VOdZyFghdbgeh6xTqt9hS1</vt:lpwstr>
  </property>
  <property fmtid="{D5CDD505-2E9C-101B-9397-08002B2CF9AE}" pid="74" name="x1ye=74">
    <vt:lpwstr>e3IkEaqeVCaT7KcOAYusisWEC/PjdtJMSxGOGXN6NqUDTZd5si3m03tTLdgjpFvKgJ8ynXP1VFHtDcs8FjWNOzt0cuVVd1IuXQIx3EvaSal07sG77Igp9OP4phJN3HxN1YrdME+CjdEWokEuowWReMDTnUe+CH77rLsUUIBpBw6YaZwihyfFqbfpiONjM0qqR0Bonn57XGmR19JUwUikPm+87a6CP2SEuORXTCBQ2QKrRph4D5BBNBESkKKF4Hz</vt:lpwstr>
  </property>
  <property fmtid="{D5CDD505-2E9C-101B-9397-08002B2CF9AE}" pid="75" name="x1ye=75">
    <vt:lpwstr>VOva0EBLDWNVof416ho9lBh0jEcwSfHr6Kx0xDYx3xnAYg32YsKQbPRtNU5CaHBSrbSyZDo09MghWiGngzmHzeWCn6rVSxoIu2hyn///gOeC7BpOEoAAA==</vt:lpwstr>
  </property>
  <property fmtid="{D5CDD505-2E9C-101B-9397-08002B2CF9AE}" pid="76" name="x1ye=8">
    <vt:lpwstr>ADcfKuCV7BHXzt1rlv6sSat2l+Kc03Bmbwf+UDRLwqOFI1PaK4K8Slb+8q1LJfGhgUG/flaZd30p/npot0q+2W06f71HDK9cvpndgzOaL5MHZcSKO8FfRyEGy57cHsLPNlexy9+eFVRD88A7m8XB5Ghd8IMnUUUQN0MgDf/5xaT9XVfslwQAV8u4PwdWE6H1jX9iW0KFFe4LbjJ94HempSdJ3I+tJxI7BqvGHrynP9T7lkmLlNyWkj+zT0nHkld</vt:lpwstr>
  </property>
  <property fmtid="{D5CDD505-2E9C-101B-9397-08002B2CF9AE}" pid="77" name="x1ye=9">
    <vt:lpwstr>SwPQc1vG61HnHI5OIDSBSg1pmwAJ5+tLjEvxQ8COongYsPAkhl9kypoHzScm6+W1zXZkxjem3wnetqjQZpCU86s9xk674/vb4vPS2M6ffVgn7M8c3fOeodRDBqm8oUqwZHGWGtJcGUmT9RzLsH5RG7CT4RsSx3jqRXZrY0D39PrevqlbN3K4xwIrgnWGCIiKBbVDUGr+B6fIHZr/uNuqpe3r6EUdqDaItxx2ubz1oXC5uJiHrWES/EvdGGzAwYK</vt:lpwstr>
  </property>
</Properties>
</file>